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76B90DC3"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3451E0BC"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235B0071" w14:textId="77777777" w:rsidR="00DE7994"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w:t>
      </w:r>
      <w:proofErr w:type="gramStart"/>
      <w:r>
        <w:rPr>
          <w:rStyle w:val="separator-main"/>
          <w:rFonts w:ascii="Alegreya Sans" w:eastAsia="Alegreya Sans" w:hAnsi="Alegreya Sans" w:cs="Alegreya Sans"/>
          <w:sz w:val="20"/>
          <w:szCs w:val="20"/>
        </w:rPr>
        <w:t>Engineering specializing</w:t>
      </w:r>
      <w:proofErr w:type="gramEnd"/>
      <w:r>
        <w:rPr>
          <w:rStyle w:val="separator-main"/>
          <w:rFonts w:ascii="Alegreya Sans" w:eastAsia="Alegreya Sans" w:hAnsi="Alegreya Sans" w:cs="Alegreya Sans"/>
          <w:sz w:val="20"/>
          <w:szCs w:val="20"/>
        </w:rPr>
        <w:t xml:space="preserve">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Pr="009F5E26">
          <w:rPr>
            <w:rStyle w:val="Hyperlink"/>
            <w:rFonts w:ascii="Alegreya Sans" w:eastAsia="Alegreya Sans" w:hAnsi="Alegreya Sans" w:cs="Alegreya Sans"/>
            <w:sz w:val="20"/>
            <w:szCs w:val="20"/>
          </w:rPr>
          <w:t>https://github.com/Orko24/Portfolio_Hemanto_Bairagi</w:t>
        </w:r>
      </w:hyperlink>
      <w:r>
        <w:rPr>
          <w:rStyle w:val="separator-main"/>
          <w:rFonts w:ascii="Alegreya Sans" w:eastAsia="Alegreya Sans" w:hAnsi="Alegreya Sans" w:cs="Alegreya Sans"/>
          <w:sz w:val="20"/>
          <w:szCs w:val="20"/>
        </w:rPr>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proofErr w:type="gramStart"/>
      <w:r w:rsidRPr="003A6670">
        <w:rPr>
          <w:rStyle w:val="separator-main"/>
          <w:rFonts w:ascii="Alegreya Sans" w:eastAsia="Alegreya Sans" w:hAnsi="Alegreya Sans" w:cs="Alegreya Sans"/>
          <w:sz w:val="20"/>
          <w:szCs w:val="20"/>
        </w:rPr>
        <w:t>Specializes</w:t>
      </w:r>
      <w:proofErr w:type="gramEnd"/>
      <w:r w:rsidRPr="003A6670">
        <w:rPr>
          <w:rStyle w:val="separator-main"/>
          <w:rFonts w:ascii="Alegreya Sans" w:eastAsia="Alegreya Sans" w:hAnsi="Alegreya Sans" w:cs="Alegreya Sans"/>
          <w:sz w:val="20"/>
          <w:szCs w:val="20"/>
        </w:rPr>
        <w:t xml:space="preserve">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7AC3640" w14:textId="0179AC3D" w:rsidR="00DE7994" w:rsidRPr="007265E0" w:rsidRDefault="00DE7994" w:rsidP="007265E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w:t>
      </w:r>
      <w:proofErr w:type="spellStart"/>
      <w:r w:rsidRPr="00C73D35">
        <w:rPr>
          <w:rStyle w:val="separator-main"/>
          <w:rFonts w:ascii="Alegreya Sans" w:eastAsia="Alegreya Sans" w:hAnsi="Alegreya Sans" w:cs="Alegreya Sans"/>
          <w:sz w:val="20"/>
          <w:szCs w:val="20"/>
        </w:rPr>
        <w:t>DevSecOps</w:t>
      </w:r>
      <w:proofErr w:type="spellEnd"/>
      <w:r w:rsidRPr="00C73D35">
        <w:rPr>
          <w:rStyle w:val="separator-main"/>
          <w:rFonts w:ascii="Alegreya Sans" w:eastAsia="Alegreya Sans" w:hAnsi="Alegreya Sans" w:cs="Alegreya Sans"/>
          <w:sz w:val="20"/>
          <w:szCs w:val="20"/>
        </w:rPr>
        <w:t xml:space="preserve"> &amp; Database Development, </w:t>
      </w:r>
      <w:r w:rsidRPr="007265E0">
        <w:rPr>
          <w:rStyle w:val="separator-main"/>
          <w:rFonts w:ascii="Alegreya Sans" w:eastAsia="Alegreya Sans" w:hAnsi="Alegreya Sans" w:cs="Alegreya Sans"/>
          <w:sz w:val="20"/>
          <w:szCs w:val="20"/>
        </w:rPr>
        <w:t>Application, Web Application Development,</w:t>
      </w:r>
      <w:r w:rsidR="007265E0">
        <w:rPr>
          <w:rStyle w:val="separator-main"/>
          <w:rFonts w:ascii="Alegreya Sans" w:eastAsia="Alegreya Sans" w:hAnsi="Alegreya Sans" w:cs="Alegreya Sans"/>
          <w:sz w:val="20"/>
          <w:szCs w:val="20"/>
        </w:rPr>
        <w:t xml:space="preserve"> Generative AI</w:t>
      </w:r>
      <w:r w:rsidRPr="007265E0">
        <w:rPr>
          <w:rStyle w:val="separator-main"/>
          <w:rFonts w:ascii="Alegreya Sans" w:eastAsia="Alegreya Sans" w:hAnsi="Alegreya Sans" w:cs="Alegreya Sans"/>
          <w:sz w:val="20"/>
          <w:szCs w:val="20"/>
        </w:rPr>
        <w:t xml:space="preserve"> &amp; Algorithm Development.</w:t>
      </w:r>
    </w:p>
    <w:p w14:paraId="24AA3874" w14:textId="22B9A636"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w:t>
      </w:r>
      <w:r w:rsidR="007265E0">
        <w:rPr>
          <w:rStyle w:val="separator-main"/>
          <w:rFonts w:ascii="Alegreya Sans" w:eastAsia="Alegreya Sans" w:hAnsi="Alegreya Sans" w:cs="Alegreya Sans"/>
          <w:sz w:val="20"/>
          <w:szCs w:val="20"/>
        </w:rPr>
        <w:t>, Claude</w:t>
      </w:r>
      <w:r w:rsidR="00AE5AD9">
        <w:rPr>
          <w:rStyle w:val="separator-main"/>
          <w:rFonts w:ascii="Alegreya Sans" w:eastAsia="Alegreya Sans" w:hAnsi="Alegreya Sans" w:cs="Alegreya Sans"/>
          <w:sz w:val="20"/>
          <w:szCs w:val="20"/>
        </w:rPr>
        <w:t xml:space="preserve"> 3.5,</w:t>
      </w:r>
      <w:r>
        <w:rPr>
          <w:rStyle w:val="separator-main"/>
          <w:rFonts w:ascii="Alegreya Sans" w:eastAsia="Alegreya Sans" w:hAnsi="Alegreya Sans" w:cs="Alegreya Sans"/>
          <w:sz w:val="20"/>
          <w:szCs w:val="20"/>
        </w:rPr>
        <w:t xml:space="preserve">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Relevant technologies include but are not limited to Lang Chain, SQLite, PostgreSQL, TensorFlow, </w:t>
      </w:r>
      <w:proofErr w:type="spellStart"/>
      <w:r>
        <w:rPr>
          <w:rStyle w:val="separator-main"/>
          <w:rFonts w:ascii="Alegreya Sans" w:eastAsia="Alegreya Sans" w:hAnsi="Alegreya Sans" w:cs="Alegreya Sans"/>
          <w:sz w:val="20"/>
          <w:szCs w:val="20"/>
        </w:rPr>
        <w:t>PyTorch</w:t>
      </w:r>
      <w:proofErr w:type="spellEnd"/>
      <w:r>
        <w:rPr>
          <w:rStyle w:val="separator-main"/>
          <w:rFonts w:ascii="Alegreya Sans" w:eastAsia="Alegreya Sans" w:hAnsi="Alegreya Sans" w:cs="Alegreya Sans"/>
          <w:sz w:val="20"/>
          <w:szCs w:val="20"/>
        </w:rPr>
        <w:t xml:space="preserve">, </w:t>
      </w:r>
      <w:proofErr w:type="spellStart"/>
      <w:r>
        <w:rPr>
          <w:rStyle w:val="separator-main"/>
          <w:rFonts w:ascii="Alegreya Sans" w:eastAsia="Alegreya Sans" w:hAnsi="Alegreya Sans" w:cs="Alegreya Sans"/>
          <w:sz w:val="20"/>
          <w:szCs w:val="20"/>
        </w:rPr>
        <w:t>Keras</w:t>
      </w:r>
      <w:proofErr w:type="spellEnd"/>
      <w:r>
        <w:rPr>
          <w:rStyle w:val="separator-main"/>
          <w:rFonts w:ascii="Alegreya Sans" w:eastAsia="Alegreya Sans" w:hAnsi="Alegreya Sans" w:cs="Alegreya Sans"/>
          <w:sz w:val="20"/>
          <w:szCs w:val="20"/>
        </w:rPr>
        <w:t>,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Back-end ML and data science integration using </w:t>
      </w:r>
      <w:proofErr w:type="spellStart"/>
      <w:r w:rsidRPr="007F74DF">
        <w:rPr>
          <w:rFonts w:ascii="Alegreya Sans" w:hAnsi="Alegreya Sans"/>
          <w:sz w:val="20"/>
          <w:szCs w:val="20"/>
        </w:rPr>
        <w:t>PyTorch</w:t>
      </w:r>
      <w:proofErr w:type="spellEnd"/>
      <w:r w:rsidRPr="007F74DF">
        <w:rPr>
          <w:rFonts w:ascii="Alegreya Sans" w:hAnsi="Alegreya Sans"/>
          <w:sz w:val="20"/>
          <w:szCs w:val="20"/>
        </w:rPr>
        <w:t xml:space="preserve">, TensorFlow, </w:t>
      </w:r>
      <w:proofErr w:type="spellStart"/>
      <w:r w:rsidRPr="007F74DF">
        <w:rPr>
          <w:rFonts w:ascii="Alegreya Sans" w:hAnsi="Alegreya Sans"/>
          <w:sz w:val="20"/>
          <w:szCs w:val="20"/>
        </w:rPr>
        <w:t>Keras</w:t>
      </w:r>
      <w:proofErr w:type="spellEnd"/>
      <w:r w:rsidRPr="007F74DF">
        <w:rPr>
          <w:rFonts w:ascii="Alegreya Sans" w:hAnsi="Alegreya Sans"/>
          <w:sz w:val="20"/>
          <w:szCs w:val="20"/>
        </w:rPr>
        <w:t>,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Large Language Model (LLM) development, including training models with </w:t>
      </w:r>
      <w:proofErr w:type="spellStart"/>
      <w:r w:rsidRPr="007F74DF">
        <w:rPr>
          <w:rFonts w:ascii="Alegreya Sans" w:hAnsi="Alegreya Sans"/>
          <w:sz w:val="20"/>
          <w:szCs w:val="20"/>
        </w:rPr>
        <w:t>ScaleAI</w:t>
      </w:r>
      <w:proofErr w:type="spellEnd"/>
      <w:r w:rsidRPr="007F74DF">
        <w:rPr>
          <w:rFonts w:ascii="Alegreya Sans" w:hAnsi="Alegreya Sans"/>
          <w:sz w:val="20"/>
          <w:szCs w:val="20"/>
        </w:rPr>
        <w:t xml:space="preserve">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 xml:space="preserve">Data pipeline and database integration using Celery, Redis, Google </w:t>
      </w:r>
      <w:proofErr w:type="spellStart"/>
      <w:r w:rsidRPr="00601A93">
        <w:rPr>
          <w:rFonts w:ascii="Alegreya Sans" w:hAnsi="Alegreya Sans"/>
          <w:sz w:val="20"/>
          <w:szCs w:val="20"/>
        </w:rPr>
        <w:t>BigQuery</w:t>
      </w:r>
      <w:proofErr w:type="spellEnd"/>
      <w:r w:rsidRPr="00601A93">
        <w:rPr>
          <w:rFonts w:ascii="Alegreya Sans" w:hAnsi="Alegreya Sans"/>
          <w:sz w:val="20"/>
          <w:szCs w:val="20"/>
        </w:rPr>
        <w:t>,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 xml:space="preserve">and </w:t>
      </w:r>
      <w:proofErr w:type="spellStart"/>
      <w:r w:rsidRPr="00601A93">
        <w:rPr>
          <w:rFonts w:ascii="Alegreya Sans" w:hAnsi="Alegreya Sans"/>
          <w:sz w:val="20"/>
          <w:szCs w:val="20"/>
        </w:rPr>
        <w:t>BigQuery</w:t>
      </w:r>
      <w:proofErr w:type="spellEnd"/>
      <w:r w:rsidRPr="00601A93">
        <w:rPr>
          <w:rFonts w:ascii="Alegreya Sans" w:hAnsi="Alegreya Sans"/>
          <w:sz w:val="20"/>
          <w:szCs w:val="20"/>
        </w:rPr>
        <w:t>.</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 xml:space="preserve">Database management and ETL process development with SQL (SQLite, </w:t>
      </w:r>
      <w:proofErr w:type="spellStart"/>
      <w:r w:rsidRPr="00245234">
        <w:rPr>
          <w:rFonts w:ascii="Alegreya Sans" w:hAnsi="Alegreya Sans"/>
          <w:sz w:val="20"/>
          <w:szCs w:val="20"/>
        </w:rPr>
        <w:t>BigQuery</w:t>
      </w:r>
      <w:proofErr w:type="spellEnd"/>
      <w:r w:rsidRPr="00245234">
        <w:rPr>
          <w:rFonts w:ascii="Alegreya Sans" w:hAnsi="Alegreya Sans"/>
          <w:sz w:val="20"/>
          <w:szCs w:val="20"/>
        </w:rPr>
        <w:t>,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2E03C12A" w14:textId="77777777" w:rsidR="00DE7994" w:rsidRDefault="00DE7994" w:rsidP="00DE7994">
      <w:pPr>
        <w:pStyle w:val="divdocumentdivsectiontitle"/>
        <w:spacing w:before="180" w:after="60" w:line="276" w:lineRule="auto"/>
        <w:ind w:right="200"/>
        <w:rPr>
          <w:rStyle w:val="separator-main"/>
          <w:sz w:val="20"/>
          <w:szCs w:val="20"/>
        </w:rPr>
      </w:pPr>
    </w:p>
    <w:p w14:paraId="61163069" w14:textId="77777777" w:rsidR="00DE7994" w:rsidRDefault="00DE7994" w:rsidP="00DE7994">
      <w:pPr>
        <w:pStyle w:val="divdocumentdivsectiontitle"/>
        <w:spacing w:before="180" w:after="60" w:line="276" w:lineRule="auto"/>
        <w:ind w:right="200"/>
        <w:rPr>
          <w:rStyle w:val="separator-main"/>
          <w:sz w:val="20"/>
          <w:szCs w:val="20"/>
        </w:rPr>
      </w:pPr>
    </w:p>
    <w:p w14:paraId="2B4C2947" w14:textId="77777777" w:rsidR="00DE7994" w:rsidRDefault="00DE7994" w:rsidP="00DE7994">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23D8494F"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3B811E3C"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6371C906"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1F39D43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088FA83D"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A35E69C"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50DC95DC"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396DF2B0"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A0414A4"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1998B517" w14:textId="77777777" w:rsidR="00DE7994" w:rsidRPr="003B261F"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12680136"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t>ICE Process Management LLC</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3B031D87" w14:textId="77777777" w:rsidR="00DE7994" w:rsidRDefault="00DE7994" w:rsidP="00DE7994">
      <w:pPr>
        <w:pStyle w:val="spanpaddedline"/>
        <w:spacing w:line="276" w:lineRule="auto"/>
        <w:ind w:right="200"/>
        <w:rPr>
          <w:rStyle w:val="spanjobtitle"/>
          <w:sz w:val="20"/>
          <w:szCs w:val="20"/>
        </w:rPr>
      </w:pPr>
    </w:p>
    <w:p w14:paraId="0190A4A1"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77777777" w:rsidR="00DE7994" w:rsidRPr="00F7743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Skills gained: SQLite, Python, NLP, Hugging Face LLMs, Lang-Chain, Chroma DB, SQL Alchemy, Web Application Design, Data Pipelines, OCR, Artificial Intelligence, Vector Databases and Embedded Vector Databases, R.A.G systems, Chatbots, Pandas, NumPy, ChatGPT, Microsoft Co-pilot, Llama3, OpenAI, Data Science &amp; Data Engineering, Python Package Creation, Agile development, FAISS, Data Classification, Text Classification, SQL, and NoSQL, Python architecture, version control, Git, Vector Databases</w:t>
      </w:r>
      <w:r>
        <w:rPr>
          <w:rStyle w:val="span"/>
          <w:rFonts w:ascii="Alegreya Sans" w:eastAsia="Alegreya Sans" w:hAnsi="Alegreya Sans" w:cs="Alegreya Sans"/>
          <w:sz w:val="20"/>
          <w:szCs w:val="20"/>
        </w:rPr>
        <w:t>, Data Quality assessment, unit tests, Azure Cloud Computing, Server Development, Azure Microservices, Microsoft Visio, FAST API, PyQT6, PowerShell Script, Encryption, Machine Code, Pip Package development.</w:t>
      </w:r>
    </w:p>
    <w:p w14:paraId="35C70554" w14:textId="77777777" w:rsidR="00DE7994" w:rsidRPr="0012738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lastRenderedPageBreak/>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 xml:space="preserve">Skills gained and refined: Python, Golang, SQLite, PostgreSQL, Google </w:t>
      </w:r>
      <w:proofErr w:type="spellStart"/>
      <w:r w:rsidRPr="0049187B">
        <w:rPr>
          <w:rStyle w:val="span"/>
          <w:rFonts w:ascii="Alegreya Sans" w:eastAsia="Alegreya Sans" w:hAnsi="Alegreya Sans" w:cs="Alegreya Sans"/>
          <w:sz w:val="20"/>
          <w:szCs w:val="20"/>
        </w:rPr>
        <w:t>BigQuery</w:t>
      </w:r>
      <w:proofErr w:type="spellEnd"/>
      <w:r w:rsidRPr="0049187B">
        <w:rPr>
          <w:rStyle w:val="span"/>
          <w:rFonts w:ascii="Alegreya Sans" w:eastAsia="Alegreya Sans" w:hAnsi="Alegreya Sans" w:cs="Alegreya Sans"/>
          <w:sz w:val="20"/>
          <w:szCs w:val="20"/>
        </w:rPr>
        <w:t xml:space="preserve">, Java, C++, C, JavaScript, TypeScript, React, </w:t>
      </w:r>
      <w:proofErr w:type="spellStart"/>
      <w:r w:rsidRPr="0049187B">
        <w:rPr>
          <w:rStyle w:val="span"/>
          <w:rFonts w:ascii="Alegreya Sans" w:eastAsia="Alegreya Sans" w:hAnsi="Alegreya Sans" w:cs="Alegreya Sans"/>
          <w:sz w:val="20"/>
          <w:szCs w:val="20"/>
        </w:rPr>
        <w:t>NextJS</w:t>
      </w:r>
      <w:proofErr w:type="spellEnd"/>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w:t>
      </w:r>
      <w:proofErr w:type="spellStart"/>
      <w:r>
        <w:rPr>
          <w:rStyle w:val="span"/>
          <w:rFonts w:ascii="Alegreya Sans" w:eastAsia="Alegreya Sans" w:hAnsi="Alegreya Sans" w:cs="Alegreya Sans"/>
          <w:sz w:val="20"/>
          <w:szCs w:val="20"/>
        </w:rPr>
        <w:t>PyTorch</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 xml:space="preserve">Experience building machine learning programs to analyze data sets and produce prediction results through a data pipeline. These programs utilize models based on the </w:t>
      </w:r>
      <w:proofErr w:type="spellStart"/>
      <w:r w:rsidRPr="008F582F">
        <w:rPr>
          <w:rStyle w:val="span"/>
          <w:rFonts w:ascii="Alegreya Sans" w:eastAsia="Alegreya Sans" w:hAnsi="Alegreya Sans" w:cs="Alegreya Sans"/>
          <w:sz w:val="20"/>
          <w:szCs w:val="20"/>
        </w:rPr>
        <w:t>Keras</w:t>
      </w:r>
      <w:proofErr w:type="spellEnd"/>
      <w:r w:rsidRPr="008F582F">
        <w:rPr>
          <w:rStyle w:val="span"/>
          <w:rFonts w:ascii="Alegreya Sans" w:eastAsia="Alegreya Sans" w:hAnsi="Alegreya Sans" w:cs="Alegreya Sans"/>
          <w:sz w:val="20"/>
          <w:szCs w:val="20"/>
        </w:rPr>
        <w:t xml:space="preserve">, </w:t>
      </w:r>
      <w:proofErr w:type="spellStart"/>
      <w:r w:rsidRPr="008F582F">
        <w:rPr>
          <w:rStyle w:val="span"/>
          <w:rFonts w:ascii="Alegreya Sans" w:eastAsia="Alegreya Sans" w:hAnsi="Alegreya Sans" w:cs="Alegreya Sans"/>
          <w:sz w:val="20"/>
          <w:szCs w:val="20"/>
        </w:rPr>
        <w:t>Tensorflow</w:t>
      </w:r>
      <w:proofErr w:type="spellEnd"/>
      <w:r w:rsidRPr="008F582F">
        <w:rPr>
          <w:rStyle w:val="span"/>
          <w:rFonts w:ascii="Alegreya Sans" w:eastAsia="Alegreya Sans" w:hAnsi="Alegreya Sans" w:cs="Alegreya Sans"/>
          <w:sz w:val="20"/>
          <w:szCs w:val="20"/>
        </w:rPr>
        <w:t xml:space="preserve">, Sci-Kit Learn, and </w:t>
      </w:r>
      <w:proofErr w:type="spellStart"/>
      <w:r w:rsidRPr="008F582F">
        <w:rPr>
          <w:rStyle w:val="span"/>
          <w:rFonts w:ascii="Alegreya Sans" w:eastAsia="Alegreya Sans" w:hAnsi="Alegreya Sans" w:cs="Alegreya Sans"/>
          <w:sz w:val="20"/>
          <w:szCs w:val="20"/>
        </w:rPr>
        <w:t>PyTorch</w:t>
      </w:r>
      <w:proofErr w:type="spellEnd"/>
      <w:r w:rsidRPr="008F582F">
        <w:rPr>
          <w:rStyle w:val="span"/>
          <w:rFonts w:ascii="Alegreya Sans" w:eastAsia="Alegreya Sans" w:hAnsi="Alegreya Sans" w:cs="Alegreya Sans"/>
          <w:sz w:val="20"/>
          <w:szCs w:val="20"/>
        </w:rPr>
        <w:t xml:space="preserve">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33055FE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703C4BCC"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proofErr w:type="gramStart"/>
      <w:r>
        <w:rPr>
          <w:rStyle w:val="span"/>
          <w:rFonts w:ascii="Alegreya Sans" w:eastAsia="Alegreya Sans" w:hAnsi="Alegreya Sans" w:cs="Alegreya Sans"/>
          <w:sz w:val="20"/>
          <w:szCs w:val="20"/>
        </w:rPr>
        <w:t>Role</w:t>
      </w:r>
      <w:proofErr w:type="gramEnd"/>
      <w:r>
        <w:rPr>
          <w:rStyle w:val="span"/>
          <w:rFonts w:ascii="Alegreya Sans" w:eastAsia="Alegreya Sans" w:hAnsi="Alegreya Sans" w:cs="Alegreya Sans"/>
          <w:sz w:val="20"/>
          <w:szCs w:val="20"/>
        </w:rPr>
        <w:t xml:space="preserv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 xml:space="preserve">Skills gained: Python, Java, Machine Learning, Artificial Intelligence, Machine Learning Libraries like </w:t>
      </w:r>
      <w:proofErr w:type="spellStart"/>
      <w:r w:rsidRPr="00101672">
        <w:rPr>
          <w:rFonts w:ascii="Alegreya Sans" w:hAnsi="Alegreya Sans"/>
          <w:sz w:val="20"/>
          <w:szCs w:val="20"/>
        </w:rPr>
        <w:t>Keras</w:t>
      </w:r>
      <w:proofErr w:type="spellEnd"/>
      <w:r w:rsidRPr="00101672">
        <w:rPr>
          <w:rFonts w:ascii="Alegreya Sans" w:hAnsi="Alegreya Sans"/>
          <w:sz w:val="20"/>
          <w:szCs w:val="20"/>
        </w:rPr>
        <w:t xml:space="preserve">, </w:t>
      </w:r>
      <w:proofErr w:type="spellStart"/>
      <w:r w:rsidRPr="00101672">
        <w:rPr>
          <w:rFonts w:ascii="Alegreya Sans" w:hAnsi="Alegreya Sans"/>
          <w:sz w:val="20"/>
          <w:szCs w:val="20"/>
        </w:rPr>
        <w:t>PyTorch</w:t>
      </w:r>
      <w:proofErr w:type="spellEnd"/>
      <w:r w:rsidRPr="00101672">
        <w:rPr>
          <w:rFonts w:ascii="Alegreya Sans" w:hAnsi="Alegreya Sans"/>
          <w:sz w:val="20"/>
          <w:szCs w:val="20"/>
        </w:rPr>
        <w:t>,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proofErr w:type="gramStart"/>
      <w:r w:rsidRPr="003D30EB">
        <w:rPr>
          <w:rStyle w:val="span"/>
          <w:rFonts w:ascii="Alegreya Sans" w:eastAsia="Alegreya Sans" w:hAnsi="Alegreya Sans" w:cs="Alegreya Sans"/>
          <w:sz w:val="20"/>
          <w:szCs w:val="20"/>
        </w:rPr>
        <w:t xml:space="preserve"> 2023</w:t>
      </w:r>
      <w:proofErr w:type="gramEnd"/>
      <w:r w:rsidRPr="003D30EB">
        <w:rPr>
          <w:rStyle w:val="span"/>
          <w:rFonts w:ascii="Alegreya Sans" w:eastAsia="Alegreya Sans" w:hAnsi="Alegreya Sans" w:cs="Alegreya Sans"/>
          <w:sz w:val="20"/>
          <w:szCs w:val="20"/>
        </w:rPr>
        <w:t>,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The purpose of Adamas Audio was to allow customers to create custom </w:t>
      </w:r>
      <w:proofErr w:type="gramStart"/>
      <w:r w:rsidRPr="00992E06">
        <w:rPr>
          <w:rStyle w:val="span"/>
          <w:rFonts w:ascii="Alegreya Sans" w:eastAsia="Alegreya Sans" w:hAnsi="Alegreya Sans" w:cs="Alegreya Sans"/>
          <w:sz w:val="20"/>
          <w:szCs w:val="20"/>
        </w:rPr>
        <w:t>audiobooks at</w:t>
      </w:r>
      <w:proofErr w:type="gramEnd"/>
      <w:r w:rsidRPr="00992E06">
        <w:rPr>
          <w:rStyle w:val="span"/>
          <w:rFonts w:ascii="Alegreya Sans" w:eastAsia="Alegreya Sans" w:hAnsi="Alegreya Sans" w:cs="Alegreya Sans"/>
          <w:sz w:val="20"/>
          <w:szCs w:val="20"/>
        </w:rPr>
        <w:t xml:space="preserve"> scale.  </w:t>
      </w:r>
      <w:r>
        <w:rPr>
          <w:rStyle w:val="span"/>
          <w:rFonts w:ascii="Alegreya Sans" w:eastAsia="Alegreya Sans" w:hAnsi="Alegreya Sans" w:cs="Alegreya Sans"/>
          <w:sz w:val="20"/>
          <w:szCs w:val="20"/>
        </w:rPr>
        <w:t xml:space="preserve">It </w:t>
      </w:r>
      <w:proofErr w:type="gramStart"/>
      <w:r>
        <w:rPr>
          <w:rStyle w:val="span"/>
          <w:rFonts w:ascii="Alegreya Sans" w:eastAsia="Alegreya Sans" w:hAnsi="Alegreya Sans" w:cs="Alegreya Sans"/>
          <w:sz w:val="20"/>
          <w:szCs w:val="20"/>
        </w:rPr>
        <w:t>is was</w:t>
      </w:r>
      <w:proofErr w:type="gramEnd"/>
      <w:r>
        <w:rPr>
          <w:rStyle w:val="span"/>
          <w:rFonts w:ascii="Alegreya Sans" w:eastAsia="Alegreya Sans" w:hAnsi="Alegreya Sans" w:cs="Alegreya Sans"/>
          <w:sz w:val="20"/>
          <w:szCs w:val="20"/>
        </w:rPr>
        <w:t xml:space="preserve">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lastRenderedPageBreak/>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w:t>
      </w:r>
      <w:proofErr w:type="gramStart"/>
      <w:r w:rsidRPr="006749A6">
        <w:rPr>
          <w:rStyle w:val="span"/>
          <w:rFonts w:ascii="Alegreya Sans" w:eastAsia="Alegreya Sans" w:hAnsi="Alegreya Sans" w:cs="Alegreya Sans"/>
          <w:sz w:val="20"/>
          <w:szCs w:val="20"/>
        </w:rPr>
        <w:t>HTML,CSS</w:t>
      </w:r>
      <w:proofErr w:type="gramEnd"/>
      <w:r w:rsidRPr="006749A6">
        <w:rPr>
          <w:rStyle w:val="span"/>
          <w:rFonts w:ascii="Alegreya Sans" w:eastAsia="Alegreya Sans" w:hAnsi="Alegreya Sans" w:cs="Alegreya Sans"/>
          <w:sz w:val="20"/>
          <w:szCs w:val="20"/>
        </w:rPr>
        <w:t xml:space="preserve">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Data products were built using Machine Learning libraries like: </w:t>
      </w:r>
      <w:proofErr w:type="spellStart"/>
      <w:r w:rsidRPr="00F6264E">
        <w:rPr>
          <w:rStyle w:val="span"/>
          <w:rFonts w:ascii="Alegreya Sans" w:eastAsia="Alegreya Sans" w:hAnsi="Alegreya Sans" w:cs="Alegreya Sans"/>
          <w:sz w:val="20"/>
          <w:szCs w:val="20"/>
        </w:rPr>
        <w:t>PyTorch</w:t>
      </w:r>
      <w:proofErr w:type="spellEnd"/>
      <w:r w:rsidRPr="00F6264E">
        <w:rPr>
          <w:rStyle w:val="separator-main"/>
          <w:rFonts w:ascii="Alegreya Sans" w:eastAsia="Alegreya Sans" w:hAnsi="Alegreya Sans" w:cs="Alegreya Sans"/>
          <w:sz w:val="20"/>
          <w:szCs w:val="20"/>
        </w:rPr>
        <w:t xml:space="preserve">, TensorFlow, </w:t>
      </w:r>
      <w:proofErr w:type="spellStart"/>
      <w:r w:rsidRPr="00F6264E">
        <w:rPr>
          <w:rStyle w:val="separator-main"/>
          <w:rFonts w:ascii="Alegreya Sans" w:eastAsia="Alegreya Sans" w:hAnsi="Alegreya Sans" w:cs="Alegreya Sans"/>
          <w:sz w:val="20"/>
          <w:szCs w:val="20"/>
        </w:rPr>
        <w:t>Keras</w:t>
      </w:r>
      <w:proofErr w:type="spellEnd"/>
      <w:r w:rsidRPr="00F6264E">
        <w:rPr>
          <w:rStyle w:val="separator-main"/>
          <w:rFonts w:ascii="Alegreya Sans" w:eastAsia="Alegreya Sans" w:hAnsi="Alegreya Sans" w:cs="Alegreya Sans"/>
          <w:sz w:val="20"/>
          <w:szCs w:val="20"/>
        </w:rPr>
        <w:t xml:space="preserve">,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SSL certificates integrated into DNS Apache pipeline, allowing HTTPS technology to encrypt all web traffic to and from the server </w:t>
      </w:r>
      <w:proofErr w:type="gramStart"/>
      <w:r w:rsidRPr="00F6264E">
        <w:rPr>
          <w:rStyle w:val="span"/>
          <w:rFonts w:ascii="Alegreya Sans" w:eastAsia="Alegreya Sans" w:hAnsi="Alegreya Sans" w:cs="Alegreya Sans"/>
          <w:sz w:val="20"/>
          <w:szCs w:val="20"/>
        </w:rPr>
        <w:t>per</w:t>
      </w:r>
      <w:proofErr w:type="gramEnd"/>
      <w:r w:rsidRPr="00F6264E">
        <w:rPr>
          <w:rStyle w:val="span"/>
          <w:rFonts w:ascii="Alegreya Sans" w:eastAsia="Alegreya Sans" w:hAnsi="Alegreya Sans" w:cs="Alegreya Sans"/>
          <w:sz w:val="20"/>
          <w:szCs w:val="20"/>
        </w:rPr>
        <w:t xml:space="preserve">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3D4AC799" w14:textId="77777777"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proofErr w:type="spellStart"/>
      <w:r w:rsidRPr="005F2542">
        <w:rPr>
          <w:rStyle w:val="span"/>
          <w:rFonts w:ascii="Alegreya Sans" w:eastAsia="Alegreya Sans" w:hAnsi="Alegreya Sans" w:cs="Alegreya Sans"/>
          <w:sz w:val="20"/>
          <w:szCs w:val="20"/>
        </w:rPr>
        <w:t>Tensorflow</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Keras</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SciKit</w:t>
      </w:r>
      <w:proofErr w:type="spellEnd"/>
      <w:r w:rsidRPr="005F2542">
        <w:rPr>
          <w:rStyle w:val="span"/>
          <w:rFonts w:ascii="Alegreya Sans" w:eastAsia="Alegreya Sans" w:hAnsi="Alegreya Sans" w:cs="Alegreya Sans"/>
          <w:sz w:val="20"/>
          <w:szCs w:val="20"/>
        </w:rPr>
        <w: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w:t>
      </w:r>
      <w:proofErr w:type="spellStart"/>
      <w:r>
        <w:rPr>
          <w:rStyle w:val="span"/>
          <w:rFonts w:ascii="Alegreya Sans" w:eastAsia="Alegreya Sans" w:hAnsi="Alegreya Sans" w:cs="Alegreya Sans"/>
          <w:sz w:val="20"/>
          <w:szCs w:val="20"/>
        </w:rPr>
        <w:t>Tensorflow</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SciKit</w:t>
      </w:r>
      <w:proofErr w:type="spellEnd"/>
      <w:r>
        <w:rPr>
          <w:rStyle w:val="span"/>
          <w:rFonts w:ascii="Alegreya Sans" w:eastAsia="Alegreya Sans" w:hAnsi="Alegreya Sans" w:cs="Alegreya Sans"/>
          <w:sz w:val="20"/>
          <w:szCs w:val="20"/>
        </w:rPr>
        <w:t xml:space="preserve">-Learn,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w:t>
      </w:r>
      <w:proofErr w:type="spellStart"/>
      <w:r>
        <w:rPr>
          <w:rStyle w:val="span"/>
          <w:rFonts w:ascii="Alegreya Sans" w:eastAsia="Alegreya Sans" w:hAnsi="Alegreya Sans" w:cs="Alegreya Sans"/>
          <w:sz w:val="20"/>
          <w:szCs w:val="20"/>
        </w:rPr>
        <w:t>backtesting</w:t>
      </w:r>
      <w:proofErr w:type="spellEnd"/>
      <w:r>
        <w:rPr>
          <w:rStyle w:val="span"/>
          <w:rFonts w:ascii="Alegreya Sans" w:eastAsia="Alegreya Sans" w:hAnsi="Alegreya Sans" w:cs="Alegreya Sans"/>
          <w:sz w:val="20"/>
          <w:szCs w:val="20"/>
        </w:rPr>
        <w:t xml:space="preserve">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Quantitative Research indicated factors that need to be studied for alpha </w:t>
      </w:r>
      <w:proofErr w:type="gramStart"/>
      <w:r>
        <w:rPr>
          <w:rStyle w:val="span"/>
          <w:rFonts w:ascii="Alegreya Sans" w:eastAsia="Alegreya Sans" w:hAnsi="Alegreya Sans" w:cs="Alegreya Sans"/>
          <w:sz w:val="20"/>
          <w:szCs w:val="20"/>
        </w:rPr>
        <w:t>generation include</w:t>
      </w:r>
      <w:proofErr w:type="gramEnd"/>
      <w:r>
        <w:rPr>
          <w:rStyle w:val="span"/>
          <w:rFonts w:ascii="Alegreya Sans" w:eastAsia="Alegreya Sans" w:hAnsi="Alegreya Sans" w:cs="Alegreya Sans"/>
          <w:sz w:val="20"/>
          <w:szCs w:val="20"/>
        </w:rPr>
        <w:t xml:space="preserv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w:t>
      </w:r>
      <w:proofErr w:type="gramStart"/>
      <w:r>
        <w:rPr>
          <w:rStyle w:val="span"/>
          <w:rFonts w:ascii="Alegreya Sans" w:eastAsia="Alegreya Sans" w:hAnsi="Alegreya Sans" w:cs="Alegreya Sans"/>
          <w:sz w:val="20"/>
          <w:szCs w:val="20"/>
        </w:rPr>
        <w:t>utilized</w:t>
      </w:r>
      <w:proofErr w:type="gramEnd"/>
      <w:r>
        <w:rPr>
          <w:rStyle w:val="span"/>
          <w:rFonts w:ascii="Alegreya Sans" w:eastAsia="Alegreya Sans" w:hAnsi="Alegreya Sans" w:cs="Alegreya Sans"/>
          <w:sz w:val="20"/>
          <w:szCs w:val="20"/>
        </w:rPr>
        <w:t xml:space="preserve"> in conjunction with machine learning models to generate buy/sell signals based on trading signals to generate alpha. </w:t>
      </w:r>
    </w:p>
    <w:p w14:paraId="2459BC59" w14:textId="77777777"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t>Undergraduate Researcher</w:t>
      </w:r>
      <w:r>
        <w:rPr>
          <w:rStyle w:val="span"/>
          <w:rFonts w:ascii="Alegreya Sans" w:eastAsia="Alegreya Sans" w:hAnsi="Alegreya Sans" w:cs="Alegreya Sans"/>
          <w:sz w:val="20"/>
          <w:szCs w:val="20"/>
        </w:rPr>
        <w:t xml:space="preserve"> </w:t>
      </w:r>
    </w:p>
    <w:p w14:paraId="5F76F506"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139A951A"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lastRenderedPageBreak/>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CA1F0460-AFE3-4AD9-B20F-8AA9C7AC5E74}"/>
  </w:font>
  <w:font w:name="Roboto">
    <w:charset w:val="00"/>
    <w:family w:val="auto"/>
    <w:pitch w:val="variable"/>
    <w:sig w:usb0="E0000AFF" w:usb1="5000217F" w:usb2="00000021" w:usb3="00000000" w:csb0="0000019F" w:csb1="00000000"/>
    <w:embedRegular r:id="rId2" w:fontKey="{1CB3F2B6-183C-4B7B-BF04-7AF7A5291809}"/>
  </w:font>
  <w:font w:name="Hind Medium">
    <w:charset w:val="00"/>
    <w:family w:val="auto"/>
    <w:pitch w:val="variable"/>
    <w:sig w:usb0="00008007" w:usb1="00000000" w:usb2="00000000" w:usb3="00000000" w:csb0="00000093" w:csb1="00000000"/>
    <w:embedRegular r:id="rId3" w:fontKey="{AB67D338-E3AA-4A17-B728-30044D5A4659}"/>
    <w:embedBold r:id="rId4" w:fontKey="{8FE7BB56-DB31-4786-A863-4E57F1144937}"/>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altName w:val="Arial"/>
    <w:charset w:val="00"/>
    <w:family w:val="auto"/>
    <w:pitch w:val="variable"/>
    <w:sig w:usb0="E0000AFF" w:usb1="5000217F" w:usb2="00000021" w:usb3="00000000" w:csb0="0000019F" w:csb1="00000000"/>
    <w:embedRegular r:id="rId5" w:fontKey="{9BC0CF2E-AFCF-4AC2-A8CB-872E27237525}"/>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562C"/>
    <w:rsid w:val="006F7005"/>
    <w:rsid w:val="00700849"/>
    <w:rsid w:val="007055D4"/>
    <w:rsid w:val="007056D2"/>
    <w:rsid w:val="00712E7A"/>
    <w:rsid w:val="007206D6"/>
    <w:rsid w:val="0072163C"/>
    <w:rsid w:val="00722EE0"/>
    <w:rsid w:val="0072432B"/>
    <w:rsid w:val="007265E0"/>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36FF"/>
    <w:rsid w:val="007C2316"/>
    <w:rsid w:val="007C6186"/>
    <w:rsid w:val="007D15B9"/>
    <w:rsid w:val="007D16AA"/>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260B7"/>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AD9"/>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3318"/>
    <w:rsid w:val="00C339EB"/>
    <w:rsid w:val="00C33C3C"/>
    <w:rsid w:val="00C37AEE"/>
    <w:rsid w:val="00C402D2"/>
    <w:rsid w:val="00C4343E"/>
    <w:rsid w:val="00C44CE2"/>
    <w:rsid w:val="00C51711"/>
    <w:rsid w:val="00C54F98"/>
    <w:rsid w:val="00C568CF"/>
    <w:rsid w:val="00C56CC2"/>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2.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customXml/itemProps4.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5950</TotalTime>
  <Pages>6</Pages>
  <Words>2341</Words>
  <Characters>15878</Characters>
  <Application>Microsoft Office Word</Application>
  <DocSecurity>0</DocSecurity>
  <Lines>305</Lines>
  <Paragraphs>182</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86</cp:revision>
  <cp:lastPrinted>2024-06-11T20:29:00Z</cp:lastPrinted>
  <dcterms:created xsi:type="dcterms:W3CDTF">2023-07-21T20:05:00Z</dcterms:created>
  <dcterms:modified xsi:type="dcterms:W3CDTF">2024-11-13T00:21:00Z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