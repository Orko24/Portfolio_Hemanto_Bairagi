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tbl>
      <w:tblPr>
        <w:tblStyle w:val="divdocumentdivsection"/>
        <w:tblW w:w="0" w:type="auto"/>
        <w:tblCellSpacing w:w="0" w:type="dxa"/>
        <w:tblBorders>
          <w:bottom w:val="single" w:sz="8" w:space="0" w:color="000000"/>
        </w:tblBorders>
        <w:shd w:val="clear" w:color="auto" w:fill="FFFFFF"/>
        <w:tblLayout w:type="fixed"/>
        <w:tblCellMar>
          <w:left w:w="0" w:type="dxa"/>
          <w:bottom w:w="100" w:type="dxa"/>
          <w:right w:w="0" w:type="dxa"/>
        </w:tblCellMar>
        <w:tblLook w:val="05E0" w:firstRow="1" w:lastRow="1" w:firstColumn="1" w:lastColumn="1" w:noHBand="0" w:noVBand="1"/>
      </w:tblPr>
      <w:tblGrid>
        <w:gridCol w:w="4880"/>
        <w:gridCol w:w="4880"/>
      </w:tblGrid>
      <w:tr w:rsidR="00DE7994" w14:paraId="358929C5" w14:textId="77777777" w:rsidTr="00E85A5D">
        <w:trPr>
          <w:tblCellSpacing w:w="0" w:type="dxa"/>
        </w:trPr>
        <w:tc>
          <w:tcPr>
            <w:tcW w:w="4880" w:type="dxa"/>
            <w:tcMar>
              <w:top w:w="0" w:type="dxa"/>
              <w:left w:w="0" w:type="dxa"/>
              <w:bottom w:w="200" w:type="dxa"/>
              <w:right w:w="0" w:type="dxa"/>
            </w:tcMar>
            <w:hideMark/>
          </w:tcPr>
          <w:p w14:paraId="1CF178EE" w14:textId="77777777" w:rsidR="00DE7994" w:rsidRDefault="00DE7994" w:rsidP="00E85A5D">
            <w:pPr>
              <w:pStyle w:val="divname"/>
              <w:spacing w:line="580" w:lineRule="exact"/>
              <w:rPr>
                <w:rStyle w:val="divdocumentdivPARAGRAPHNAME"/>
                <w:color w:val="000000"/>
              </w:rPr>
            </w:pPr>
            <w:r>
              <w:rPr>
                <w:rStyle w:val="divdocumentfName"/>
              </w:rPr>
              <w:t>Hemanto</w:t>
            </w:r>
            <w:r>
              <w:rPr>
                <w:rStyle w:val="span"/>
                <w:color w:val="000000"/>
                <w:sz w:val="50"/>
                <w:szCs w:val="50"/>
              </w:rPr>
              <w:t xml:space="preserve"> Bairagi</w:t>
            </w:r>
          </w:p>
        </w:tc>
        <w:tc>
          <w:tcPr>
            <w:tcW w:w="4880" w:type="dxa"/>
            <w:tcMar>
              <w:top w:w="0" w:type="dxa"/>
              <w:left w:w="0" w:type="dxa"/>
              <w:bottom w:w="200" w:type="dxa"/>
              <w:right w:w="0" w:type="dxa"/>
            </w:tcMar>
            <w:hideMark/>
          </w:tcPr>
          <w:p w14:paraId="3451E0BC" w14:textId="06DAC01C" w:rsidR="00DE7994" w:rsidRDefault="006F4442" w:rsidP="006F4442">
            <w:pPr>
              <w:pStyle w:val="spanpaddedline"/>
              <w:spacing w:line="280" w:lineRule="atLeast"/>
              <w:jc w:val="right"/>
              <w:rPr>
                <w:rStyle w:val="divdocumentdivPARAGRAPHCNTC"/>
                <w:rFonts w:ascii="Roboto Condensed" w:eastAsia="Roboto Condensed" w:hAnsi="Roboto Condensed" w:cs="Roboto Condensed"/>
                <w:color w:val="7F8183"/>
                <w:sz w:val="20"/>
                <w:szCs w:val="20"/>
              </w:rPr>
            </w:pPr>
            <w:r>
              <w:rPr>
                <w:rStyle w:val="spanemail"/>
                <w:rFonts w:ascii="Roboto Condensed" w:eastAsia="Roboto Condensed" w:hAnsi="Roboto Condensed" w:cs="Roboto Condensed"/>
                <w:sz w:val="20"/>
                <w:szCs w:val="20"/>
              </w:rPr>
              <w:t>orko</w:t>
            </w:r>
            <w:r w:rsidRPr="00EF1E27">
              <w:rPr>
                <w:rStyle w:val="spanemail"/>
                <w:rFonts w:ascii="Roboto Condensed" w:eastAsia="Roboto Condensed" w:hAnsi="Roboto Condensed" w:cs="Roboto Condensed"/>
                <w:sz w:val="20"/>
                <w:szCs w:val="20"/>
              </w:rPr>
              <w:t>.bairagi@</w:t>
            </w:r>
            <w:r>
              <w:rPr>
                <w:rStyle w:val="spanemail"/>
                <w:rFonts w:ascii="Roboto Condensed" w:eastAsia="Roboto Condensed" w:hAnsi="Roboto Condensed" w:cs="Roboto Condensed"/>
                <w:sz w:val="20"/>
                <w:szCs w:val="20"/>
              </w:rPr>
              <w:t>bravura-ai.com</w:t>
            </w:r>
            <w:r w:rsidR="00DE7994">
              <w:rPr>
                <w:rStyle w:val="documentzipsuffix"/>
                <w:rFonts w:ascii="Roboto Condensed" w:eastAsia="Roboto Condensed" w:hAnsi="Roboto Condensed" w:cs="Roboto Condensed"/>
                <w:color w:val="7F8183"/>
                <w:sz w:val="20"/>
                <w:szCs w:val="20"/>
              </w:rPr>
              <w:t xml:space="preserve"> </w:t>
            </w:r>
            <w:r w:rsidR="00DE7994">
              <w:rPr>
                <w:rStyle w:val="span"/>
                <w:rFonts w:ascii="Roboto Condensed" w:eastAsia="Roboto Condensed" w:hAnsi="Roboto Condensed" w:cs="Roboto Condensed"/>
                <w:vanish/>
                <w:color w:val="7F8183"/>
                <w:sz w:val="20"/>
                <w:szCs w:val="20"/>
              </w:rPr>
              <w:t>T2A 6L9, 7-56 Radcliffe Cres S.E, AB</w:t>
            </w:r>
            <w:r w:rsidR="00DE7994">
              <w:rPr>
                <w:rStyle w:val="documentzipprefix"/>
                <w:rFonts w:ascii="Roboto Condensed" w:eastAsia="Roboto Condensed" w:hAnsi="Roboto Condensed" w:cs="Roboto Condensed"/>
                <w:color w:val="7F8183"/>
                <w:sz w:val="20"/>
                <w:szCs w:val="20"/>
              </w:rPr>
              <w:t xml:space="preserve"> </w:t>
            </w:r>
          </w:p>
          <w:p w14:paraId="44275F8B" w14:textId="77777777" w:rsidR="00DE7994" w:rsidRDefault="00DE7994" w:rsidP="00E85A5D">
            <w:pPr>
              <w:pStyle w:val="spanpaddedline"/>
              <w:spacing w:line="280" w:lineRule="atLeast"/>
              <w:jc w:val="right"/>
              <w:rPr>
                <w:rStyle w:val="divdocumentdivPARAGRAPHCNTC"/>
                <w:rFonts w:ascii="Roboto Condensed" w:eastAsia="Roboto Condensed" w:hAnsi="Roboto Condensed" w:cs="Roboto Condensed"/>
                <w:color w:val="7F8183"/>
                <w:sz w:val="20"/>
                <w:szCs w:val="20"/>
              </w:rPr>
            </w:pPr>
            <w:r w:rsidRPr="00EF1E27">
              <w:rPr>
                <w:rStyle w:val="spanemail"/>
                <w:rFonts w:ascii="Roboto Condensed" w:eastAsia="Roboto Condensed" w:hAnsi="Roboto Condensed" w:cs="Roboto Condensed"/>
                <w:sz w:val="20"/>
                <w:szCs w:val="20"/>
              </w:rPr>
              <w:t>hemanto.bairagi@alumni.ucalgary.ca</w:t>
            </w:r>
          </w:p>
        </w:tc>
      </w:tr>
    </w:tbl>
    <w:p w14:paraId="6A142EF9" w14:textId="77777777" w:rsidR="00DE7994" w:rsidRPr="000B254C" w:rsidRDefault="00DE7994" w:rsidP="00DE7994">
      <w:pPr>
        <w:rPr>
          <w:vanish/>
          <w:sz w:val="18"/>
          <w:szCs w:val="18"/>
        </w:rPr>
      </w:pPr>
    </w:p>
    <w:p w14:paraId="39FC1DD8" w14:textId="1811B985" w:rsidR="00C73AE3" w:rsidRPr="0056700C" w:rsidRDefault="00DE7994" w:rsidP="00DE7994">
      <w:pPr>
        <w:pStyle w:val="divdocumentdivsectiontitle"/>
        <w:spacing w:after="60" w:line="276" w:lineRule="auto"/>
        <w:ind w:right="200"/>
        <w:rPr>
          <w:rStyle w:val="separator-main"/>
          <w:sz w:val="20"/>
          <w:szCs w:val="20"/>
        </w:rPr>
      </w:pPr>
      <w:r w:rsidRPr="0056700C">
        <w:rPr>
          <w:rStyle w:val="separator-main"/>
          <w:sz w:val="20"/>
          <w:szCs w:val="20"/>
        </w:rPr>
        <w:t>Summary</w:t>
      </w:r>
    </w:p>
    <w:p w14:paraId="752CBDCC" w14:textId="77777777" w:rsidR="00DE7994" w:rsidRDefault="00DE7994" w:rsidP="00DE7994">
      <w:pPr>
        <w:pStyle w:val="p"/>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Software </w:t>
      </w:r>
      <w:proofErr w:type="gramStart"/>
      <w:r>
        <w:rPr>
          <w:rStyle w:val="separator-main"/>
          <w:rFonts w:ascii="Alegreya Sans" w:eastAsia="Alegreya Sans" w:hAnsi="Alegreya Sans" w:cs="Alegreya Sans"/>
          <w:sz w:val="20"/>
          <w:szCs w:val="20"/>
        </w:rPr>
        <w:t>Engineering specializing</w:t>
      </w:r>
      <w:proofErr w:type="gramEnd"/>
      <w:r>
        <w:rPr>
          <w:rStyle w:val="separator-main"/>
          <w:rFonts w:ascii="Alegreya Sans" w:eastAsia="Alegreya Sans" w:hAnsi="Alegreya Sans" w:cs="Alegreya Sans"/>
          <w:sz w:val="20"/>
          <w:szCs w:val="20"/>
        </w:rPr>
        <w:t xml:space="preserve"> in Machine Learning, Artificial Intelligence &amp; Python development. </w:t>
      </w:r>
    </w:p>
    <w:p w14:paraId="507A37A4" w14:textId="2ED096A7" w:rsidR="00DE7994" w:rsidRPr="00403FBC" w:rsidRDefault="00DE7994" w:rsidP="00DE7994">
      <w:pPr>
        <w:pStyle w:val="p"/>
        <w:numPr>
          <w:ilvl w:val="0"/>
          <w:numId w:val="13"/>
        </w:numPr>
        <w:spacing w:line="276" w:lineRule="auto"/>
        <w:ind w:right="200"/>
        <w:rPr>
          <w:rStyle w:val="separator-main"/>
          <w:rFonts w:ascii="Alegreya Sans" w:eastAsia="Alegreya Sans" w:hAnsi="Alegreya Sans" w:cs="Alegreya Sans"/>
          <w:sz w:val="20"/>
          <w:szCs w:val="20"/>
        </w:rPr>
      </w:pPr>
      <w:r w:rsidRPr="00403FBC">
        <w:rPr>
          <w:rStyle w:val="separator-main"/>
          <w:rFonts w:ascii="Alegreya Sans" w:eastAsia="Alegreya Sans" w:hAnsi="Alegreya Sans" w:cs="Alegreya Sans"/>
          <w:sz w:val="20"/>
          <w:szCs w:val="20"/>
        </w:rPr>
        <w:t xml:space="preserve">Transitioned from Physics to Financial Physics and Engineering to Software Engineering professionally. </w:t>
      </w:r>
    </w:p>
    <w:p w14:paraId="7BB56438" w14:textId="77777777" w:rsidR="00DE7994" w:rsidRPr="00A75F20" w:rsidRDefault="00DE7994" w:rsidP="00DE7994">
      <w:pPr>
        <w:pStyle w:val="p"/>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GitHub Link: </w:t>
      </w:r>
      <w:hyperlink r:id="rId9" w:history="1">
        <w:r w:rsidRPr="0056700C">
          <w:rPr>
            <w:rStyle w:val="Hyperlink"/>
            <w:rFonts w:ascii="Alegreya Sans" w:eastAsia="Alegreya Sans" w:hAnsi="Alegreya Sans" w:cs="Alegreya Sans"/>
            <w:sz w:val="20"/>
            <w:szCs w:val="20"/>
          </w:rPr>
          <w:t>https://github.com/Orko24</w:t>
        </w:r>
      </w:hyperlink>
    </w:p>
    <w:p w14:paraId="78D2A9C8" w14:textId="77777777" w:rsidR="00DE7994" w:rsidRPr="0035712D" w:rsidRDefault="00DE7994" w:rsidP="00DE7994">
      <w:pPr>
        <w:pStyle w:val="p"/>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LinkedIn Link: </w:t>
      </w:r>
      <w:hyperlink r:id="rId10" w:history="1">
        <w:r w:rsidRPr="00706012">
          <w:rPr>
            <w:rStyle w:val="Hyperlink"/>
            <w:rFonts w:ascii="Alegreya Sans" w:eastAsia="Alegreya Sans" w:hAnsi="Alegreya Sans" w:cs="Alegreya Sans"/>
            <w:sz w:val="20"/>
            <w:szCs w:val="20"/>
          </w:rPr>
          <w:t>https://www.linkedin.com/in/hemanto-bairagi-865027101/</w:t>
        </w:r>
      </w:hyperlink>
      <w:r>
        <w:rPr>
          <w:rStyle w:val="Hyperlink"/>
          <w:rFonts w:ascii="Alegreya Sans" w:eastAsia="Alegreya Sans" w:hAnsi="Alegreya Sans" w:cs="Alegreya Sans"/>
          <w:sz w:val="20"/>
          <w:szCs w:val="20"/>
        </w:rPr>
        <w:t xml:space="preserve"> </w:t>
      </w:r>
    </w:p>
    <w:p w14:paraId="44C85E29" w14:textId="77777777" w:rsidR="00DE7994" w:rsidRDefault="00DE7994" w:rsidP="00DE7994">
      <w:pPr>
        <w:pStyle w:val="p"/>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Portfolio Link Web: </w:t>
      </w:r>
      <w:hyperlink r:id="rId11" w:history="1">
        <w:r w:rsidRPr="00D56E52">
          <w:rPr>
            <w:rStyle w:val="Hyperlink"/>
            <w:rFonts w:ascii="Alegreya Sans" w:eastAsia="Alegreya Sans" w:hAnsi="Alegreya Sans" w:cs="Alegreya Sans"/>
            <w:sz w:val="20"/>
            <w:szCs w:val="20"/>
          </w:rPr>
          <w:t>https://orko24.github.io/react_repository/</w:t>
        </w:r>
      </w:hyperlink>
      <w:r>
        <w:rPr>
          <w:rStyle w:val="separator-main"/>
          <w:rFonts w:ascii="Alegreya Sans" w:eastAsia="Alegreya Sans" w:hAnsi="Alegreya Sans" w:cs="Alegreya Sans"/>
          <w:sz w:val="20"/>
          <w:szCs w:val="20"/>
        </w:rPr>
        <w:t xml:space="preserve"> </w:t>
      </w:r>
    </w:p>
    <w:p w14:paraId="55D11226" w14:textId="778FF8CD" w:rsidR="00DE7994" w:rsidRDefault="00DE7994" w:rsidP="00DE7994">
      <w:pPr>
        <w:pStyle w:val="p"/>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Portfolio Link PDF: </w:t>
      </w:r>
      <w:hyperlink r:id="rId12" w:history="1">
        <w:r w:rsidR="00D96992" w:rsidRPr="00D96992">
          <w:rPr>
            <w:rStyle w:val="Hyperlink"/>
            <w:rFonts w:ascii="Alegreya Sans" w:hAnsi="Alegreya Sans"/>
            <w:sz w:val="20"/>
            <w:szCs w:val="20"/>
          </w:rPr>
          <w:t>https://github.com/Orko24/Portfolio_Hemanto_Bairagi/blob/master/Portfolio.pdf</w:t>
        </w:r>
      </w:hyperlink>
      <w:r w:rsidR="00D96992">
        <w:t xml:space="preserve"> </w:t>
      </w:r>
    </w:p>
    <w:p w14:paraId="50B2320A" w14:textId="77777777" w:rsidR="00DE7994" w:rsidRPr="003A6670" w:rsidRDefault="00DE7994" w:rsidP="00DE7994">
      <w:pPr>
        <w:pStyle w:val="p"/>
        <w:numPr>
          <w:ilvl w:val="0"/>
          <w:numId w:val="13"/>
        </w:numPr>
        <w:spacing w:line="276" w:lineRule="auto"/>
        <w:ind w:right="200"/>
        <w:rPr>
          <w:rStyle w:val="separator-main"/>
          <w:rFonts w:ascii="Alegreya Sans" w:eastAsia="Alegreya Sans" w:hAnsi="Alegreya Sans" w:cs="Alegreya Sans"/>
          <w:sz w:val="20"/>
          <w:szCs w:val="20"/>
        </w:rPr>
      </w:pPr>
      <w:proofErr w:type="gramStart"/>
      <w:r w:rsidRPr="003A6670">
        <w:rPr>
          <w:rStyle w:val="separator-main"/>
          <w:rFonts w:ascii="Alegreya Sans" w:eastAsia="Alegreya Sans" w:hAnsi="Alegreya Sans" w:cs="Alegreya Sans"/>
          <w:sz w:val="20"/>
          <w:szCs w:val="20"/>
        </w:rPr>
        <w:t>Specializes</w:t>
      </w:r>
      <w:proofErr w:type="gramEnd"/>
      <w:r w:rsidRPr="003A6670">
        <w:rPr>
          <w:rStyle w:val="separator-main"/>
          <w:rFonts w:ascii="Alegreya Sans" w:eastAsia="Alegreya Sans" w:hAnsi="Alegreya Sans" w:cs="Alegreya Sans"/>
          <w:sz w:val="20"/>
          <w:szCs w:val="20"/>
        </w:rPr>
        <w:t xml:space="preserve"> in Python, C/C++, Go / Golang programming languages</w:t>
      </w:r>
      <w:r>
        <w:rPr>
          <w:rStyle w:val="separator-main"/>
          <w:rFonts w:ascii="Alegreya Sans" w:eastAsia="Alegreya Sans" w:hAnsi="Alegreya Sans" w:cs="Alegreya Sans"/>
          <w:sz w:val="20"/>
          <w:szCs w:val="20"/>
        </w:rPr>
        <w:t>, and SQL</w:t>
      </w:r>
      <w:r w:rsidRPr="003A6670">
        <w:rPr>
          <w:rStyle w:val="separator-main"/>
          <w:rFonts w:ascii="Alegreya Sans" w:eastAsia="Alegreya Sans" w:hAnsi="Alegreya Sans" w:cs="Alegreya Sans"/>
          <w:sz w:val="20"/>
          <w:szCs w:val="20"/>
        </w:rPr>
        <w:t>.</w:t>
      </w:r>
    </w:p>
    <w:p w14:paraId="5F369B99" w14:textId="77777777" w:rsidR="00DE7994" w:rsidRDefault="00DE7994" w:rsidP="00DE7994">
      <w:pPr>
        <w:pStyle w:val="divdocumentdivsectiontitle"/>
        <w:spacing w:before="180" w:after="60" w:line="276" w:lineRule="auto"/>
        <w:ind w:right="200"/>
        <w:rPr>
          <w:rStyle w:val="separator-main"/>
          <w:sz w:val="20"/>
          <w:szCs w:val="20"/>
        </w:rPr>
      </w:pPr>
      <w:r>
        <w:rPr>
          <w:rStyle w:val="separator-main"/>
          <w:sz w:val="20"/>
          <w:szCs w:val="20"/>
        </w:rPr>
        <w:t xml:space="preserve">Relevant </w:t>
      </w:r>
      <w:r w:rsidRPr="0056700C">
        <w:rPr>
          <w:rStyle w:val="separator-main"/>
          <w:sz w:val="20"/>
          <w:szCs w:val="20"/>
        </w:rPr>
        <w:t>Skills</w:t>
      </w:r>
    </w:p>
    <w:p w14:paraId="4CFC20FC" w14:textId="77777777" w:rsidR="00DE7994" w:rsidRPr="005170F6" w:rsidRDefault="00DE7994" w:rsidP="00DE7994">
      <w:pPr>
        <w:pStyle w:val="ulli"/>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Bachelor of Science – Hons in Physics and Astrophysics with an emphasis on Software Engineering.</w:t>
      </w:r>
    </w:p>
    <w:p w14:paraId="77AC3640" w14:textId="0179AC3D" w:rsidR="00DE7994" w:rsidRPr="007265E0" w:rsidRDefault="00DE7994" w:rsidP="007265E0">
      <w:pPr>
        <w:pStyle w:val="p"/>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AI Engineering, </w:t>
      </w:r>
      <w:r w:rsidRPr="00C73D35">
        <w:rPr>
          <w:rStyle w:val="separator-main"/>
          <w:rFonts w:ascii="Alegreya Sans" w:eastAsia="Alegreya Sans" w:hAnsi="Alegreya Sans" w:cs="Alegreya Sans"/>
          <w:sz w:val="20"/>
          <w:szCs w:val="20"/>
        </w:rPr>
        <w:t xml:space="preserve">Software Engineering, Software Development, Data Science, Quantitative Analysis, Python Programming, Machine Learning, DevOps, </w:t>
      </w:r>
      <w:proofErr w:type="spellStart"/>
      <w:r w:rsidRPr="00C73D35">
        <w:rPr>
          <w:rStyle w:val="separator-main"/>
          <w:rFonts w:ascii="Alegreya Sans" w:eastAsia="Alegreya Sans" w:hAnsi="Alegreya Sans" w:cs="Alegreya Sans"/>
          <w:sz w:val="20"/>
          <w:szCs w:val="20"/>
        </w:rPr>
        <w:t>DevSecOps</w:t>
      </w:r>
      <w:proofErr w:type="spellEnd"/>
      <w:r w:rsidRPr="00C73D35">
        <w:rPr>
          <w:rStyle w:val="separator-main"/>
          <w:rFonts w:ascii="Alegreya Sans" w:eastAsia="Alegreya Sans" w:hAnsi="Alegreya Sans" w:cs="Alegreya Sans"/>
          <w:sz w:val="20"/>
          <w:szCs w:val="20"/>
        </w:rPr>
        <w:t xml:space="preserve"> &amp; Database Development, </w:t>
      </w:r>
      <w:r w:rsidRPr="007265E0">
        <w:rPr>
          <w:rStyle w:val="separator-main"/>
          <w:rFonts w:ascii="Alegreya Sans" w:eastAsia="Alegreya Sans" w:hAnsi="Alegreya Sans" w:cs="Alegreya Sans"/>
          <w:sz w:val="20"/>
          <w:szCs w:val="20"/>
        </w:rPr>
        <w:t>Application, Web Application Development,</w:t>
      </w:r>
      <w:r w:rsidR="007265E0">
        <w:rPr>
          <w:rStyle w:val="separator-main"/>
          <w:rFonts w:ascii="Alegreya Sans" w:eastAsia="Alegreya Sans" w:hAnsi="Alegreya Sans" w:cs="Alegreya Sans"/>
          <w:sz w:val="20"/>
          <w:szCs w:val="20"/>
        </w:rPr>
        <w:t xml:space="preserve"> Generative AI</w:t>
      </w:r>
      <w:r w:rsidRPr="007265E0">
        <w:rPr>
          <w:rStyle w:val="separator-main"/>
          <w:rFonts w:ascii="Alegreya Sans" w:eastAsia="Alegreya Sans" w:hAnsi="Alegreya Sans" w:cs="Alegreya Sans"/>
          <w:sz w:val="20"/>
          <w:szCs w:val="20"/>
        </w:rPr>
        <w:t xml:space="preserve"> &amp; Algorithm Development.</w:t>
      </w:r>
    </w:p>
    <w:p w14:paraId="24AA3874" w14:textId="22B9A636" w:rsidR="00DE7994" w:rsidRDefault="00DE7994" w:rsidP="00DE7994">
      <w:pPr>
        <w:pStyle w:val="ulli"/>
        <w:numPr>
          <w:ilvl w:val="0"/>
          <w:numId w:val="13"/>
        </w:numPr>
        <w:spacing w:line="276" w:lineRule="auto"/>
        <w:ind w:right="200"/>
        <w:rPr>
          <w:rStyle w:val="separator-main"/>
          <w:rFonts w:ascii="Alegreya Sans" w:eastAsia="Alegreya Sans" w:hAnsi="Alegreya Sans" w:cs="Alegreya Sans"/>
          <w:sz w:val="20"/>
          <w:szCs w:val="20"/>
        </w:rPr>
      </w:pPr>
      <w:r w:rsidRPr="00BC305E">
        <w:rPr>
          <w:rStyle w:val="separator-main"/>
          <w:rFonts w:ascii="Alegreya Sans" w:eastAsia="Alegreya Sans" w:hAnsi="Alegreya Sans" w:cs="Alegreya Sans"/>
          <w:sz w:val="20"/>
          <w:szCs w:val="20"/>
        </w:rPr>
        <w:t xml:space="preserve">Extensive experience using LLM </w:t>
      </w:r>
      <w:r>
        <w:rPr>
          <w:rStyle w:val="separator-main"/>
          <w:rFonts w:ascii="Alegreya Sans" w:eastAsia="Alegreya Sans" w:hAnsi="Alegreya Sans" w:cs="Alegreya Sans"/>
          <w:sz w:val="20"/>
          <w:szCs w:val="20"/>
        </w:rPr>
        <w:t>to design software applications like Chat GPT</w:t>
      </w:r>
      <w:r w:rsidR="007265E0">
        <w:rPr>
          <w:rStyle w:val="separator-main"/>
          <w:rFonts w:ascii="Alegreya Sans" w:eastAsia="Alegreya Sans" w:hAnsi="Alegreya Sans" w:cs="Alegreya Sans"/>
          <w:sz w:val="20"/>
          <w:szCs w:val="20"/>
        </w:rPr>
        <w:t>, Claude</w:t>
      </w:r>
      <w:r w:rsidR="00AE5AD9">
        <w:rPr>
          <w:rStyle w:val="separator-main"/>
          <w:rFonts w:ascii="Alegreya Sans" w:eastAsia="Alegreya Sans" w:hAnsi="Alegreya Sans" w:cs="Alegreya Sans"/>
          <w:sz w:val="20"/>
          <w:szCs w:val="20"/>
        </w:rPr>
        <w:t xml:space="preserve"> 3.5,</w:t>
      </w:r>
      <w:r>
        <w:rPr>
          <w:rStyle w:val="separator-main"/>
          <w:rFonts w:ascii="Alegreya Sans" w:eastAsia="Alegreya Sans" w:hAnsi="Alegreya Sans" w:cs="Alegreya Sans"/>
          <w:sz w:val="20"/>
          <w:szCs w:val="20"/>
        </w:rPr>
        <w:t xml:space="preserve"> and Microsoft Co-Pilot rapidly</w:t>
      </w:r>
      <w:r w:rsidRPr="00BC305E">
        <w:rPr>
          <w:rStyle w:val="separator-main"/>
          <w:rFonts w:ascii="Alegreya Sans" w:eastAsia="Alegreya Sans" w:hAnsi="Alegreya Sans" w:cs="Alegreya Sans"/>
          <w:sz w:val="20"/>
          <w:szCs w:val="20"/>
        </w:rPr>
        <w:t>.</w:t>
      </w:r>
    </w:p>
    <w:p w14:paraId="31446FB7" w14:textId="77777777" w:rsidR="00DE7994" w:rsidRDefault="00DE7994" w:rsidP="00DE7994">
      <w:pPr>
        <w:pStyle w:val="ulli"/>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Extensive experience using SQL alchemy, SQLlite3, PostgreSQL, and Python to translate vast unstructured data into structured SQL databases.</w:t>
      </w:r>
    </w:p>
    <w:p w14:paraId="297E9473" w14:textId="77777777" w:rsidR="00DE7994" w:rsidRDefault="00DE7994" w:rsidP="00DE7994">
      <w:pPr>
        <w:pStyle w:val="ulli"/>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Extensive experience using C++, Python, Java, and SQL to build Software Engineering, Data Science, and Data Engineering applications. </w:t>
      </w:r>
    </w:p>
    <w:p w14:paraId="7811D8DD" w14:textId="77777777" w:rsidR="00DE7994" w:rsidRDefault="00DE7994" w:rsidP="00DE7994">
      <w:pPr>
        <w:pStyle w:val="ulli"/>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Extensive experience using Hugging Face Transformers and LLM’s to build chatbots and RAG chatbots.</w:t>
      </w:r>
    </w:p>
    <w:p w14:paraId="5FB9955D" w14:textId="77777777" w:rsidR="00DE7994" w:rsidRDefault="00DE7994" w:rsidP="00DE7994">
      <w:pPr>
        <w:pStyle w:val="ulli"/>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Relevant technologies include but are not limited to Lang Chain, SQLite, PostgreSQL, TensorFlow, </w:t>
      </w:r>
      <w:proofErr w:type="spellStart"/>
      <w:r>
        <w:rPr>
          <w:rStyle w:val="separator-main"/>
          <w:rFonts w:ascii="Alegreya Sans" w:eastAsia="Alegreya Sans" w:hAnsi="Alegreya Sans" w:cs="Alegreya Sans"/>
          <w:sz w:val="20"/>
          <w:szCs w:val="20"/>
        </w:rPr>
        <w:t>PyTorch</w:t>
      </w:r>
      <w:proofErr w:type="spellEnd"/>
      <w:r>
        <w:rPr>
          <w:rStyle w:val="separator-main"/>
          <w:rFonts w:ascii="Alegreya Sans" w:eastAsia="Alegreya Sans" w:hAnsi="Alegreya Sans" w:cs="Alegreya Sans"/>
          <w:sz w:val="20"/>
          <w:szCs w:val="20"/>
        </w:rPr>
        <w:t xml:space="preserve">, </w:t>
      </w:r>
      <w:proofErr w:type="spellStart"/>
      <w:r>
        <w:rPr>
          <w:rStyle w:val="separator-main"/>
          <w:rFonts w:ascii="Alegreya Sans" w:eastAsia="Alegreya Sans" w:hAnsi="Alegreya Sans" w:cs="Alegreya Sans"/>
          <w:sz w:val="20"/>
          <w:szCs w:val="20"/>
        </w:rPr>
        <w:t>Keras</w:t>
      </w:r>
      <w:proofErr w:type="spellEnd"/>
      <w:r>
        <w:rPr>
          <w:rStyle w:val="separator-main"/>
          <w:rFonts w:ascii="Alegreya Sans" w:eastAsia="Alegreya Sans" w:hAnsi="Alegreya Sans" w:cs="Alegreya Sans"/>
          <w:sz w:val="20"/>
          <w:szCs w:val="20"/>
        </w:rPr>
        <w:t>, Sci-kit Learn, Fast API, Django, Next JS, and OCR modules.</w:t>
      </w:r>
    </w:p>
    <w:p w14:paraId="6DA3ED05" w14:textId="77777777" w:rsidR="00DE7994" w:rsidRDefault="00DE7994" w:rsidP="00DE7994">
      <w:pPr>
        <w:pStyle w:val="ulli"/>
        <w:spacing w:line="276" w:lineRule="auto"/>
        <w:ind w:right="200"/>
        <w:rPr>
          <w:rStyle w:val="separator-main"/>
          <w:rFonts w:ascii="Alegreya Sans" w:eastAsia="Alegreya Sans" w:hAnsi="Alegreya Sans" w:cs="Alegreya Sans"/>
          <w:sz w:val="20"/>
          <w:szCs w:val="20"/>
        </w:rPr>
      </w:pPr>
    </w:p>
    <w:p w14:paraId="44C8C9A9" w14:textId="77777777" w:rsidR="00DE7994" w:rsidRDefault="00DE7994" w:rsidP="00DE7994">
      <w:pPr>
        <w:pStyle w:val="divdocumentdivsectiontitle"/>
        <w:spacing w:before="180" w:after="60" w:line="276" w:lineRule="auto"/>
        <w:ind w:right="200"/>
        <w:rPr>
          <w:rStyle w:val="separator-main"/>
          <w:sz w:val="20"/>
          <w:szCs w:val="20"/>
        </w:rPr>
      </w:pPr>
      <w:r>
        <w:rPr>
          <w:rStyle w:val="separator-main"/>
          <w:sz w:val="20"/>
          <w:szCs w:val="20"/>
        </w:rPr>
        <w:t>TECHNICAL SKILLS &amp; Expertise EXPANDED:</w:t>
      </w:r>
    </w:p>
    <w:p w14:paraId="65ED2126" w14:textId="77777777" w:rsidR="00DE7994" w:rsidRPr="007F74DF" w:rsidRDefault="00DE7994" w:rsidP="00DE7994">
      <w:pPr>
        <w:pStyle w:val="NoSpacing"/>
        <w:numPr>
          <w:ilvl w:val="0"/>
          <w:numId w:val="13"/>
        </w:numPr>
        <w:rPr>
          <w:rFonts w:ascii="Alegreya Sans" w:hAnsi="Alegreya Sans"/>
          <w:sz w:val="20"/>
          <w:szCs w:val="20"/>
        </w:rPr>
      </w:pPr>
      <w:r w:rsidRPr="007F74DF">
        <w:rPr>
          <w:rFonts w:ascii="Alegreya Sans" w:hAnsi="Alegreya Sans"/>
          <w:b/>
          <w:bCs/>
          <w:sz w:val="20"/>
          <w:szCs w:val="20"/>
        </w:rPr>
        <w:t>Programming Languages</w:t>
      </w:r>
      <w:r w:rsidRPr="007F74DF">
        <w:rPr>
          <w:rFonts w:ascii="Alegreya Sans" w:hAnsi="Alegreya Sans"/>
          <w:sz w:val="20"/>
          <w:szCs w:val="20"/>
        </w:rPr>
        <w:t xml:space="preserve">: Expert in Python; proficient in C++, C, C#, MATLAB, Mathematica, Java, Golang, JavaScript, TypeScript, Dart, HTML, </w:t>
      </w:r>
      <w:r>
        <w:rPr>
          <w:rFonts w:ascii="Alegreya Sans" w:hAnsi="Alegreya Sans"/>
          <w:sz w:val="20"/>
          <w:szCs w:val="20"/>
        </w:rPr>
        <w:t xml:space="preserve">and </w:t>
      </w:r>
      <w:r w:rsidRPr="007F74DF">
        <w:rPr>
          <w:rFonts w:ascii="Alegreya Sans" w:hAnsi="Alegreya Sans"/>
          <w:sz w:val="20"/>
          <w:szCs w:val="20"/>
        </w:rPr>
        <w:t>CSS.</w:t>
      </w:r>
    </w:p>
    <w:p w14:paraId="551D96F4" w14:textId="77777777" w:rsidR="00DE7994" w:rsidRPr="007F74DF" w:rsidRDefault="00DE7994" w:rsidP="00DE7994">
      <w:pPr>
        <w:pStyle w:val="NoSpacing"/>
        <w:numPr>
          <w:ilvl w:val="0"/>
          <w:numId w:val="13"/>
        </w:numPr>
        <w:rPr>
          <w:rFonts w:ascii="Alegreya Sans" w:hAnsi="Alegreya Sans"/>
          <w:sz w:val="20"/>
          <w:szCs w:val="20"/>
        </w:rPr>
      </w:pPr>
      <w:r w:rsidRPr="007F74DF">
        <w:rPr>
          <w:rFonts w:ascii="Alegreya Sans" w:hAnsi="Alegreya Sans"/>
          <w:b/>
          <w:bCs/>
          <w:sz w:val="20"/>
          <w:szCs w:val="20"/>
        </w:rPr>
        <w:t>Software Development</w:t>
      </w:r>
      <w:r w:rsidRPr="007F74DF">
        <w:rPr>
          <w:rFonts w:ascii="Alegreya Sans" w:hAnsi="Alegreya Sans"/>
          <w:sz w:val="20"/>
          <w:szCs w:val="20"/>
        </w:rPr>
        <w:t>: Skilled in full-stack development with DevOps integration; experience with Python-Django, Python-Flask, Node.js, and Next.js.</w:t>
      </w:r>
    </w:p>
    <w:p w14:paraId="6B34FAE9" w14:textId="77777777" w:rsidR="00DE7994" w:rsidRDefault="00DE7994" w:rsidP="00DE7994">
      <w:pPr>
        <w:pStyle w:val="NoSpacing"/>
        <w:numPr>
          <w:ilvl w:val="0"/>
          <w:numId w:val="13"/>
        </w:numPr>
        <w:rPr>
          <w:rFonts w:ascii="Alegreya Sans" w:hAnsi="Alegreya Sans"/>
          <w:sz w:val="20"/>
          <w:szCs w:val="20"/>
        </w:rPr>
      </w:pPr>
      <w:r w:rsidRPr="007F74DF">
        <w:rPr>
          <w:rFonts w:ascii="Alegreya Sans" w:hAnsi="Alegreya Sans"/>
          <w:b/>
          <w:bCs/>
          <w:sz w:val="20"/>
          <w:szCs w:val="20"/>
        </w:rPr>
        <w:t>Machine Learning &amp; AI</w:t>
      </w:r>
      <w:r w:rsidRPr="007F74DF">
        <w:rPr>
          <w:rFonts w:ascii="Alegreya Sans" w:hAnsi="Alegreya Sans"/>
          <w:sz w:val="20"/>
          <w:szCs w:val="20"/>
        </w:rPr>
        <w:t>:</w:t>
      </w:r>
    </w:p>
    <w:p w14:paraId="6A8AA88A" w14:textId="77777777" w:rsidR="00DE7994" w:rsidRDefault="00DE7994" w:rsidP="00DE7994">
      <w:pPr>
        <w:pStyle w:val="NoSpacing"/>
        <w:numPr>
          <w:ilvl w:val="1"/>
          <w:numId w:val="13"/>
        </w:numPr>
        <w:rPr>
          <w:rFonts w:ascii="Alegreya Sans" w:hAnsi="Alegreya Sans"/>
          <w:sz w:val="20"/>
          <w:szCs w:val="20"/>
        </w:rPr>
      </w:pPr>
      <w:r w:rsidRPr="007F74DF">
        <w:rPr>
          <w:rFonts w:ascii="Alegreya Sans" w:hAnsi="Alegreya Sans"/>
          <w:sz w:val="20"/>
          <w:szCs w:val="20"/>
        </w:rPr>
        <w:t xml:space="preserve">Back-end ML and data science integration using </w:t>
      </w:r>
      <w:proofErr w:type="spellStart"/>
      <w:r w:rsidRPr="007F74DF">
        <w:rPr>
          <w:rFonts w:ascii="Alegreya Sans" w:hAnsi="Alegreya Sans"/>
          <w:sz w:val="20"/>
          <w:szCs w:val="20"/>
        </w:rPr>
        <w:t>PyTorch</w:t>
      </w:r>
      <w:proofErr w:type="spellEnd"/>
      <w:r w:rsidRPr="007F74DF">
        <w:rPr>
          <w:rFonts w:ascii="Alegreya Sans" w:hAnsi="Alegreya Sans"/>
          <w:sz w:val="20"/>
          <w:szCs w:val="20"/>
        </w:rPr>
        <w:t xml:space="preserve">, TensorFlow, </w:t>
      </w:r>
      <w:proofErr w:type="spellStart"/>
      <w:r w:rsidRPr="007F74DF">
        <w:rPr>
          <w:rFonts w:ascii="Alegreya Sans" w:hAnsi="Alegreya Sans"/>
          <w:sz w:val="20"/>
          <w:szCs w:val="20"/>
        </w:rPr>
        <w:t>Keras</w:t>
      </w:r>
      <w:proofErr w:type="spellEnd"/>
      <w:r w:rsidRPr="007F74DF">
        <w:rPr>
          <w:rFonts w:ascii="Alegreya Sans" w:hAnsi="Alegreya Sans"/>
          <w:sz w:val="20"/>
          <w:szCs w:val="20"/>
        </w:rPr>
        <w:t>, Scikit-learn, Pandas, and NumPy.</w:t>
      </w:r>
    </w:p>
    <w:p w14:paraId="6470A58D" w14:textId="77777777" w:rsidR="00DE7994" w:rsidRPr="007F74DF" w:rsidRDefault="00DE7994" w:rsidP="00DE7994">
      <w:pPr>
        <w:pStyle w:val="NoSpacing"/>
        <w:numPr>
          <w:ilvl w:val="1"/>
          <w:numId w:val="13"/>
        </w:numPr>
        <w:rPr>
          <w:rFonts w:ascii="Alegreya Sans" w:hAnsi="Alegreya Sans"/>
          <w:sz w:val="20"/>
          <w:szCs w:val="20"/>
        </w:rPr>
      </w:pPr>
      <w:r>
        <w:rPr>
          <w:rFonts w:ascii="Alegreya Sans" w:hAnsi="Alegreya Sans"/>
          <w:sz w:val="20"/>
          <w:szCs w:val="20"/>
        </w:rPr>
        <w:t xml:space="preserve">Development </w:t>
      </w:r>
    </w:p>
    <w:p w14:paraId="508BEFE2" w14:textId="77777777" w:rsidR="00DE7994" w:rsidRPr="007F74DF" w:rsidRDefault="00DE7994" w:rsidP="00DE7994">
      <w:pPr>
        <w:pStyle w:val="NoSpacing"/>
        <w:numPr>
          <w:ilvl w:val="1"/>
          <w:numId w:val="13"/>
        </w:numPr>
        <w:rPr>
          <w:rFonts w:ascii="Alegreya Sans" w:hAnsi="Alegreya Sans"/>
          <w:sz w:val="20"/>
          <w:szCs w:val="20"/>
        </w:rPr>
      </w:pPr>
      <w:r w:rsidRPr="007F74DF">
        <w:rPr>
          <w:rFonts w:ascii="Alegreya Sans" w:hAnsi="Alegreya Sans"/>
          <w:sz w:val="20"/>
          <w:szCs w:val="20"/>
        </w:rPr>
        <w:t xml:space="preserve">Large Language Model (LLM) development, including training models with </w:t>
      </w:r>
      <w:proofErr w:type="spellStart"/>
      <w:r w:rsidRPr="007F74DF">
        <w:rPr>
          <w:rFonts w:ascii="Alegreya Sans" w:hAnsi="Alegreya Sans"/>
          <w:sz w:val="20"/>
          <w:szCs w:val="20"/>
        </w:rPr>
        <w:t>ScaleAI</w:t>
      </w:r>
      <w:proofErr w:type="spellEnd"/>
      <w:r w:rsidRPr="007F74DF">
        <w:rPr>
          <w:rFonts w:ascii="Alegreya Sans" w:hAnsi="Alegreya Sans"/>
          <w:sz w:val="20"/>
          <w:szCs w:val="20"/>
        </w:rPr>
        <w:t xml:space="preserve"> for various prompt and coding scenarios.</w:t>
      </w:r>
    </w:p>
    <w:p w14:paraId="237E8CE4" w14:textId="77777777" w:rsidR="00DE7994" w:rsidRDefault="00DE7994" w:rsidP="00DE7994">
      <w:pPr>
        <w:pStyle w:val="NoSpacing"/>
        <w:numPr>
          <w:ilvl w:val="1"/>
          <w:numId w:val="13"/>
        </w:numPr>
        <w:rPr>
          <w:rFonts w:ascii="Alegreya Sans" w:hAnsi="Alegreya Sans"/>
          <w:sz w:val="20"/>
          <w:szCs w:val="20"/>
        </w:rPr>
      </w:pPr>
      <w:r w:rsidRPr="007F74DF">
        <w:rPr>
          <w:rFonts w:ascii="Alegreya Sans" w:hAnsi="Alegreya Sans"/>
          <w:sz w:val="20"/>
          <w:szCs w:val="20"/>
        </w:rPr>
        <w:t xml:space="preserve">Example project: Developed a stock prediction bot using ML (GitHub: </w:t>
      </w:r>
      <w:hyperlink r:id="rId13" w:history="1">
        <w:r w:rsidRPr="00B808D3">
          <w:rPr>
            <w:rStyle w:val="Hyperlink"/>
            <w:rFonts w:ascii="Alegreya Sans" w:hAnsi="Alegreya Sans"/>
            <w:sz w:val="20"/>
            <w:szCs w:val="20"/>
          </w:rPr>
          <w:t>https://github.com/Orko24/Vhagar_prototype</w:t>
        </w:r>
      </w:hyperlink>
      <w:r>
        <w:rPr>
          <w:rFonts w:ascii="Alegreya Sans" w:hAnsi="Alegreya Sans"/>
          <w:sz w:val="20"/>
          <w:szCs w:val="20"/>
        </w:rPr>
        <w:t>)</w:t>
      </w:r>
    </w:p>
    <w:p w14:paraId="48EFCDDC" w14:textId="77777777" w:rsidR="00DE7994" w:rsidRDefault="00DE7994" w:rsidP="00DE7994">
      <w:pPr>
        <w:pStyle w:val="NoSpacing"/>
        <w:numPr>
          <w:ilvl w:val="0"/>
          <w:numId w:val="13"/>
        </w:numPr>
        <w:rPr>
          <w:rFonts w:ascii="Alegreya Sans" w:hAnsi="Alegreya Sans"/>
          <w:sz w:val="20"/>
          <w:szCs w:val="20"/>
        </w:rPr>
      </w:pPr>
      <w:r>
        <w:rPr>
          <w:rFonts w:ascii="Alegreya Sans" w:hAnsi="Alegreya Sans"/>
          <w:b/>
          <w:bCs/>
          <w:sz w:val="20"/>
          <w:szCs w:val="20"/>
        </w:rPr>
        <w:t>Generative AI:</w:t>
      </w:r>
      <w:r>
        <w:rPr>
          <w:rFonts w:ascii="Alegreya Sans" w:hAnsi="Alegreya Sans"/>
          <w:sz w:val="20"/>
          <w:szCs w:val="20"/>
        </w:rPr>
        <w:t xml:space="preserve"> </w:t>
      </w:r>
    </w:p>
    <w:p w14:paraId="32B95241" w14:textId="77777777" w:rsidR="00DE7994" w:rsidRDefault="00DE7994" w:rsidP="00DE7994">
      <w:pPr>
        <w:pStyle w:val="NoSpacing"/>
        <w:numPr>
          <w:ilvl w:val="1"/>
          <w:numId w:val="13"/>
        </w:numPr>
        <w:rPr>
          <w:rFonts w:ascii="Alegreya Sans" w:hAnsi="Alegreya Sans"/>
          <w:sz w:val="20"/>
          <w:szCs w:val="20"/>
        </w:rPr>
      </w:pPr>
      <w:r>
        <w:rPr>
          <w:rFonts w:ascii="Alegreya Sans" w:hAnsi="Alegreya Sans"/>
          <w:sz w:val="20"/>
          <w:szCs w:val="20"/>
        </w:rPr>
        <w:t xml:space="preserve">LLM, Sentence Transformer, Vector Database, and SQL integration to create chatbots using Hugging Face Transformers as the backend basis to train text coming from data pipelines to create RAG (Retrieval Augmentation Generation) chatbots to generate alpha in decision-making capabilities. </w:t>
      </w:r>
    </w:p>
    <w:p w14:paraId="0A955F95" w14:textId="77777777" w:rsidR="00DE7994" w:rsidRDefault="00DE7994" w:rsidP="00DE7994">
      <w:pPr>
        <w:pStyle w:val="NoSpacing"/>
        <w:numPr>
          <w:ilvl w:val="1"/>
          <w:numId w:val="13"/>
        </w:numPr>
        <w:rPr>
          <w:rFonts w:ascii="Alegreya Sans" w:hAnsi="Alegreya Sans"/>
          <w:sz w:val="20"/>
          <w:szCs w:val="20"/>
        </w:rPr>
      </w:pPr>
      <w:r>
        <w:rPr>
          <w:rFonts w:ascii="Alegreya Sans" w:hAnsi="Alegreya Sans"/>
          <w:sz w:val="20"/>
          <w:szCs w:val="20"/>
        </w:rPr>
        <w:t xml:space="preserve">Direct experience using Phi, Llama, Megatron, Qwen, and Ghost LLM, to generate AI products. </w:t>
      </w:r>
    </w:p>
    <w:p w14:paraId="1F80940C" w14:textId="77777777" w:rsidR="00DE7994" w:rsidRDefault="00DE7994" w:rsidP="00DE7994">
      <w:pPr>
        <w:pStyle w:val="NoSpacing"/>
        <w:rPr>
          <w:rFonts w:ascii="Alegreya Sans" w:hAnsi="Alegreya Sans"/>
          <w:sz w:val="20"/>
          <w:szCs w:val="20"/>
        </w:rPr>
      </w:pPr>
    </w:p>
    <w:p w14:paraId="22BC5DB0" w14:textId="77777777" w:rsidR="00DE7994" w:rsidRDefault="00DE7994" w:rsidP="00DE7994">
      <w:pPr>
        <w:pStyle w:val="NoSpacing"/>
        <w:rPr>
          <w:rFonts w:ascii="Alegreya Sans" w:hAnsi="Alegreya Sans"/>
          <w:sz w:val="20"/>
          <w:szCs w:val="20"/>
        </w:rPr>
      </w:pPr>
    </w:p>
    <w:p w14:paraId="2F62EDCC" w14:textId="77777777" w:rsidR="00DE7994" w:rsidRDefault="00DE7994" w:rsidP="00DE7994">
      <w:pPr>
        <w:pStyle w:val="NoSpacing"/>
        <w:rPr>
          <w:rFonts w:ascii="Alegreya Sans" w:hAnsi="Alegreya Sans"/>
          <w:sz w:val="20"/>
          <w:szCs w:val="20"/>
        </w:rPr>
      </w:pPr>
    </w:p>
    <w:p w14:paraId="0149822E" w14:textId="77777777" w:rsidR="00DE7994" w:rsidRDefault="00DE7994" w:rsidP="00DE7994">
      <w:pPr>
        <w:pStyle w:val="NoSpacing"/>
        <w:rPr>
          <w:rFonts w:ascii="Alegreya Sans" w:hAnsi="Alegreya Sans"/>
          <w:sz w:val="20"/>
          <w:szCs w:val="20"/>
        </w:rPr>
      </w:pPr>
    </w:p>
    <w:p w14:paraId="7C13D4BB" w14:textId="77777777" w:rsidR="00DE7994" w:rsidRDefault="00DE7994" w:rsidP="00DE7994">
      <w:pPr>
        <w:pStyle w:val="NoSpacing"/>
        <w:rPr>
          <w:rFonts w:ascii="Alegreya Sans" w:hAnsi="Alegreya Sans"/>
          <w:sz w:val="20"/>
          <w:szCs w:val="20"/>
        </w:rPr>
      </w:pPr>
    </w:p>
    <w:p w14:paraId="1FD508B7" w14:textId="77777777" w:rsidR="00DE7994" w:rsidRDefault="00DE7994" w:rsidP="00DE7994">
      <w:pPr>
        <w:pStyle w:val="NoSpacing"/>
        <w:rPr>
          <w:rFonts w:ascii="Alegreya Sans" w:hAnsi="Alegreya Sans"/>
          <w:sz w:val="20"/>
          <w:szCs w:val="20"/>
        </w:rPr>
      </w:pPr>
    </w:p>
    <w:p w14:paraId="4ABC2062" w14:textId="77777777" w:rsidR="00DE7994" w:rsidRDefault="00DE7994" w:rsidP="00DE7994">
      <w:pPr>
        <w:pStyle w:val="NoSpacing"/>
        <w:rPr>
          <w:rFonts w:ascii="Alegreya Sans" w:hAnsi="Alegreya Sans"/>
          <w:sz w:val="20"/>
          <w:szCs w:val="20"/>
        </w:rPr>
      </w:pPr>
    </w:p>
    <w:p w14:paraId="2E332984" w14:textId="77777777" w:rsidR="00DE7994" w:rsidRPr="00152555" w:rsidRDefault="00DE7994" w:rsidP="00DE7994">
      <w:pPr>
        <w:pStyle w:val="NoSpacing"/>
        <w:rPr>
          <w:rFonts w:ascii="Alegreya Sans" w:hAnsi="Alegreya Sans"/>
          <w:sz w:val="20"/>
          <w:szCs w:val="20"/>
        </w:rPr>
      </w:pPr>
    </w:p>
    <w:p w14:paraId="7BCC8597" w14:textId="77777777" w:rsidR="00DE7994" w:rsidRPr="007F74DF" w:rsidRDefault="00DE7994" w:rsidP="00DE7994">
      <w:pPr>
        <w:pStyle w:val="NoSpacing"/>
        <w:rPr>
          <w:rFonts w:ascii="Alegreya Sans" w:hAnsi="Alegreya Sans"/>
          <w:sz w:val="20"/>
          <w:szCs w:val="20"/>
        </w:rPr>
      </w:pPr>
    </w:p>
    <w:p w14:paraId="702DED7C" w14:textId="77777777" w:rsidR="00DE7994" w:rsidRPr="00601A93" w:rsidRDefault="00DE7994" w:rsidP="00DE7994">
      <w:pPr>
        <w:pStyle w:val="NoSpacing"/>
        <w:numPr>
          <w:ilvl w:val="0"/>
          <w:numId w:val="13"/>
        </w:numPr>
        <w:rPr>
          <w:rFonts w:ascii="Alegreya Sans" w:hAnsi="Alegreya Sans"/>
          <w:sz w:val="20"/>
          <w:szCs w:val="20"/>
        </w:rPr>
      </w:pPr>
      <w:r w:rsidRPr="00601A93">
        <w:rPr>
          <w:rFonts w:ascii="Alegreya Sans" w:hAnsi="Alegreya Sans"/>
          <w:b/>
          <w:bCs/>
          <w:sz w:val="20"/>
          <w:szCs w:val="20"/>
        </w:rPr>
        <w:t>Data Engineering &amp; ETL</w:t>
      </w:r>
      <w:r w:rsidRPr="00601A93">
        <w:rPr>
          <w:rFonts w:ascii="Alegreya Sans" w:hAnsi="Alegreya Sans"/>
          <w:sz w:val="20"/>
          <w:szCs w:val="20"/>
        </w:rPr>
        <w:t>:</w:t>
      </w:r>
    </w:p>
    <w:p w14:paraId="2CFCA329" w14:textId="77777777" w:rsidR="00DE7994" w:rsidRPr="00601A93" w:rsidRDefault="00DE7994" w:rsidP="00DE7994">
      <w:pPr>
        <w:pStyle w:val="NoSpacing"/>
        <w:numPr>
          <w:ilvl w:val="1"/>
          <w:numId w:val="13"/>
        </w:numPr>
        <w:rPr>
          <w:rFonts w:ascii="Alegreya Sans" w:hAnsi="Alegreya Sans"/>
          <w:sz w:val="20"/>
          <w:szCs w:val="20"/>
        </w:rPr>
      </w:pPr>
      <w:r w:rsidRPr="00601A93">
        <w:rPr>
          <w:rFonts w:ascii="Alegreya Sans" w:hAnsi="Alegreya Sans"/>
          <w:sz w:val="20"/>
          <w:szCs w:val="20"/>
        </w:rPr>
        <w:t>Experienced in constructing data pipelines for REST and derivative APIs, and ETL-based data scraping for rapid data product generation.</w:t>
      </w:r>
    </w:p>
    <w:p w14:paraId="730C3222" w14:textId="77777777" w:rsidR="00DE7994" w:rsidRPr="00601A93" w:rsidRDefault="00DE7994" w:rsidP="00DE7994">
      <w:pPr>
        <w:pStyle w:val="NoSpacing"/>
        <w:numPr>
          <w:ilvl w:val="1"/>
          <w:numId w:val="13"/>
        </w:numPr>
        <w:rPr>
          <w:rFonts w:ascii="Alegreya Sans" w:hAnsi="Alegreya Sans"/>
          <w:sz w:val="20"/>
          <w:szCs w:val="20"/>
        </w:rPr>
      </w:pPr>
      <w:r w:rsidRPr="00601A93">
        <w:rPr>
          <w:rFonts w:ascii="Alegreya Sans" w:hAnsi="Alegreya Sans"/>
          <w:sz w:val="20"/>
          <w:szCs w:val="20"/>
        </w:rPr>
        <w:t xml:space="preserve">Data pipeline and database integration using Celery, Redis, Google </w:t>
      </w:r>
      <w:proofErr w:type="spellStart"/>
      <w:r w:rsidRPr="00601A93">
        <w:rPr>
          <w:rFonts w:ascii="Alegreya Sans" w:hAnsi="Alegreya Sans"/>
          <w:sz w:val="20"/>
          <w:szCs w:val="20"/>
        </w:rPr>
        <w:t>BigQuery</w:t>
      </w:r>
      <w:proofErr w:type="spellEnd"/>
      <w:r w:rsidRPr="00601A93">
        <w:rPr>
          <w:rFonts w:ascii="Alegreya Sans" w:hAnsi="Alegreya Sans"/>
          <w:sz w:val="20"/>
          <w:szCs w:val="20"/>
        </w:rPr>
        <w:t>, PostgreSQL, and MongoDB.</w:t>
      </w:r>
    </w:p>
    <w:p w14:paraId="35EC452D" w14:textId="77777777" w:rsidR="00DE7994" w:rsidRPr="00601A93" w:rsidRDefault="00DE7994" w:rsidP="00DE7994">
      <w:pPr>
        <w:pStyle w:val="NoSpacing"/>
        <w:numPr>
          <w:ilvl w:val="1"/>
          <w:numId w:val="13"/>
        </w:numPr>
        <w:rPr>
          <w:rFonts w:ascii="Alegreya Sans" w:hAnsi="Alegreya Sans"/>
          <w:sz w:val="20"/>
          <w:szCs w:val="20"/>
        </w:rPr>
      </w:pPr>
      <w:r w:rsidRPr="00601A93">
        <w:rPr>
          <w:rFonts w:ascii="Alegreya Sans" w:hAnsi="Alegreya Sans"/>
          <w:b/>
          <w:bCs/>
          <w:sz w:val="20"/>
          <w:szCs w:val="20"/>
        </w:rPr>
        <w:t>Cloud &amp; Infrastructure</w:t>
      </w:r>
      <w:r w:rsidRPr="00601A93">
        <w:rPr>
          <w:rFonts w:ascii="Alegreya Sans" w:hAnsi="Alegreya Sans"/>
          <w:sz w:val="20"/>
          <w:szCs w:val="20"/>
        </w:rPr>
        <w:t>: Proficient with Google Cloud, Windows Cloud Servers, DNS, VPN, firewalls, TCP/IP, socket programming, and Apache web-server deployment.</w:t>
      </w:r>
    </w:p>
    <w:p w14:paraId="4426AEE2" w14:textId="77777777" w:rsidR="00DE7994" w:rsidRPr="00601A93" w:rsidRDefault="00DE7994" w:rsidP="00DE7994">
      <w:pPr>
        <w:pStyle w:val="NoSpacing"/>
        <w:numPr>
          <w:ilvl w:val="1"/>
          <w:numId w:val="13"/>
        </w:numPr>
        <w:rPr>
          <w:rFonts w:ascii="Alegreya Sans" w:hAnsi="Alegreya Sans"/>
          <w:sz w:val="20"/>
          <w:szCs w:val="20"/>
        </w:rPr>
      </w:pPr>
      <w:r w:rsidRPr="00601A93">
        <w:rPr>
          <w:rFonts w:ascii="Alegreya Sans" w:hAnsi="Alegreya Sans"/>
          <w:b/>
          <w:bCs/>
          <w:sz w:val="20"/>
          <w:szCs w:val="20"/>
        </w:rPr>
        <w:t>Database Engineering</w:t>
      </w:r>
      <w:r w:rsidRPr="00601A93">
        <w:rPr>
          <w:rFonts w:ascii="Alegreya Sans" w:hAnsi="Alegreya Sans"/>
          <w:sz w:val="20"/>
          <w:szCs w:val="20"/>
        </w:rPr>
        <w:t xml:space="preserve">: SQL database development and integration with Python data pipelines, expertise with SQLite, PostgreSQL, </w:t>
      </w:r>
      <w:r>
        <w:rPr>
          <w:rFonts w:ascii="Alegreya Sans" w:hAnsi="Alegreya Sans"/>
          <w:sz w:val="20"/>
          <w:szCs w:val="20"/>
        </w:rPr>
        <w:t xml:space="preserve">Snowflake, </w:t>
      </w:r>
      <w:r w:rsidRPr="00601A93">
        <w:rPr>
          <w:rFonts w:ascii="Alegreya Sans" w:hAnsi="Alegreya Sans"/>
          <w:sz w:val="20"/>
          <w:szCs w:val="20"/>
        </w:rPr>
        <w:t xml:space="preserve">and </w:t>
      </w:r>
      <w:proofErr w:type="spellStart"/>
      <w:r w:rsidRPr="00601A93">
        <w:rPr>
          <w:rFonts w:ascii="Alegreya Sans" w:hAnsi="Alegreya Sans"/>
          <w:sz w:val="20"/>
          <w:szCs w:val="20"/>
        </w:rPr>
        <w:t>BigQuery</w:t>
      </w:r>
      <w:proofErr w:type="spellEnd"/>
      <w:r w:rsidRPr="00601A93">
        <w:rPr>
          <w:rFonts w:ascii="Alegreya Sans" w:hAnsi="Alegreya Sans"/>
          <w:sz w:val="20"/>
          <w:szCs w:val="20"/>
        </w:rPr>
        <w:t>.</w:t>
      </w:r>
    </w:p>
    <w:p w14:paraId="1B0FDE48" w14:textId="77777777" w:rsidR="00DE7994" w:rsidRPr="00601A93" w:rsidRDefault="00DE7994" w:rsidP="00DE7994">
      <w:pPr>
        <w:pStyle w:val="NoSpacing"/>
        <w:numPr>
          <w:ilvl w:val="1"/>
          <w:numId w:val="13"/>
        </w:numPr>
        <w:rPr>
          <w:rFonts w:ascii="Alegreya Sans" w:hAnsi="Alegreya Sans"/>
          <w:sz w:val="20"/>
          <w:szCs w:val="20"/>
        </w:rPr>
      </w:pPr>
      <w:r w:rsidRPr="00601A93">
        <w:rPr>
          <w:rFonts w:ascii="Alegreya Sans" w:hAnsi="Alegreya Sans"/>
          <w:b/>
          <w:bCs/>
          <w:sz w:val="20"/>
          <w:szCs w:val="20"/>
        </w:rPr>
        <w:t>Site &amp; Network Management</w:t>
      </w:r>
      <w:r w:rsidRPr="00601A93">
        <w:rPr>
          <w:rFonts w:ascii="Alegreya Sans" w:hAnsi="Alegreya Sans"/>
          <w:sz w:val="20"/>
          <w:szCs w:val="20"/>
        </w:rPr>
        <w:t>: Experience with site migration, domain transfer, and network engineering.</w:t>
      </w:r>
    </w:p>
    <w:p w14:paraId="4ACF4340" w14:textId="77777777" w:rsidR="00DE7994" w:rsidRDefault="00DE7994" w:rsidP="00DE7994">
      <w:pPr>
        <w:pStyle w:val="NoSpacing"/>
        <w:ind w:left="945"/>
        <w:rPr>
          <w:rFonts w:ascii="Alegreya Sans" w:hAnsi="Alegreya Sans"/>
          <w:sz w:val="20"/>
          <w:szCs w:val="20"/>
        </w:rPr>
      </w:pPr>
    </w:p>
    <w:p w14:paraId="0C53D8F4" w14:textId="77777777" w:rsidR="00DE7994" w:rsidRPr="007F74DF" w:rsidRDefault="00DE7994" w:rsidP="00DE7994">
      <w:pPr>
        <w:pStyle w:val="NoSpacing"/>
        <w:rPr>
          <w:rFonts w:ascii="Alegreya Sans" w:hAnsi="Alegreya Sans"/>
          <w:sz w:val="20"/>
          <w:szCs w:val="20"/>
        </w:rPr>
      </w:pPr>
    </w:p>
    <w:p w14:paraId="07B6AEEF" w14:textId="77777777" w:rsidR="00DE7994" w:rsidRPr="004E3B80" w:rsidRDefault="00DE7994" w:rsidP="00DE7994">
      <w:pPr>
        <w:pStyle w:val="NoSpacing"/>
        <w:rPr>
          <w:rStyle w:val="separator-main"/>
          <w:rFonts w:ascii="Hind Medium" w:hAnsi="Hind Medium" w:cs="Hind Medium"/>
          <w:sz w:val="20"/>
          <w:szCs w:val="20"/>
        </w:rPr>
      </w:pPr>
      <w:r w:rsidRPr="004E3B80">
        <w:rPr>
          <w:rFonts w:ascii="Hind Medium" w:hAnsi="Hind Medium" w:cs="Hind Medium"/>
          <w:sz w:val="20"/>
          <w:szCs w:val="20"/>
        </w:rPr>
        <w:t>APPLICATIONS &amp; PROJECT EXPERIENCE:</w:t>
      </w:r>
    </w:p>
    <w:p w14:paraId="0661B356" w14:textId="77777777" w:rsidR="00DE7994" w:rsidRPr="004E3B80" w:rsidRDefault="00DE7994" w:rsidP="00DE7994">
      <w:pPr>
        <w:pStyle w:val="NoSpacing"/>
        <w:numPr>
          <w:ilvl w:val="0"/>
          <w:numId w:val="13"/>
        </w:numPr>
        <w:rPr>
          <w:rFonts w:ascii="Alegreya Sans" w:hAnsi="Alegreya Sans"/>
          <w:sz w:val="20"/>
          <w:szCs w:val="20"/>
        </w:rPr>
      </w:pPr>
      <w:r w:rsidRPr="004E3B80">
        <w:rPr>
          <w:rFonts w:ascii="Alegreya Sans" w:hAnsi="Alegreya Sans"/>
          <w:b/>
          <w:bCs/>
          <w:sz w:val="20"/>
          <w:szCs w:val="20"/>
        </w:rPr>
        <w:t>Web &amp; Data Applications</w:t>
      </w:r>
      <w:r w:rsidRPr="004E3B80">
        <w:rPr>
          <w:rFonts w:ascii="Alegreya Sans" w:hAnsi="Alegreya Sans"/>
          <w:sz w:val="20"/>
          <w:szCs w:val="20"/>
        </w:rPr>
        <w:t>: Developed applications utilizing web scraping, automated data pipelines, and ML for trend prediction in various fields: financial software, satellite orbital mechanics, soil quality, weather forecasting, SEC data, plant feasibility, fossil identification, and more.</w:t>
      </w:r>
    </w:p>
    <w:p w14:paraId="6D2999AB" w14:textId="77777777" w:rsidR="00DE7994" w:rsidRPr="004E3B80" w:rsidRDefault="00DE7994" w:rsidP="00DE7994">
      <w:pPr>
        <w:pStyle w:val="NoSpacing"/>
        <w:numPr>
          <w:ilvl w:val="0"/>
          <w:numId w:val="13"/>
        </w:numPr>
        <w:rPr>
          <w:rFonts w:ascii="Alegreya Sans" w:hAnsi="Alegreya Sans"/>
          <w:sz w:val="20"/>
          <w:szCs w:val="20"/>
        </w:rPr>
      </w:pPr>
      <w:r w:rsidRPr="004E3B80">
        <w:rPr>
          <w:rFonts w:ascii="Alegreya Sans" w:hAnsi="Alegreya Sans"/>
          <w:b/>
          <w:bCs/>
          <w:sz w:val="20"/>
          <w:szCs w:val="20"/>
        </w:rPr>
        <w:t>Quantitative Trading &amp; Financial Analysis</w:t>
      </w:r>
      <w:r w:rsidRPr="004E3B80">
        <w:rPr>
          <w:rFonts w:ascii="Alegreya Sans" w:hAnsi="Alegreya Sans"/>
          <w:sz w:val="20"/>
          <w:szCs w:val="20"/>
        </w:rPr>
        <w:t>:</w:t>
      </w:r>
    </w:p>
    <w:p w14:paraId="6FF9347F" w14:textId="77777777" w:rsidR="00DE7994" w:rsidRPr="004E3B80" w:rsidRDefault="00DE7994" w:rsidP="00DE7994">
      <w:pPr>
        <w:pStyle w:val="NoSpacing"/>
        <w:numPr>
          <w:ilvl w:val="1"/>
          <w:numId w:val="13"/>
        </w:numPr>
        <w:rPr>
          <w:rFonts w:ascii="Alegreya Sans" w:hAnsi="Alegreya Sans"/>
          <w:sz w:val="20"/>
          <w:szCs w:val="20"/>
        </w:rPr>
      </w:pPr>
      <w:r w:rsidRPr="004E3B80">
        <w:rPr>
          <w:rFonts w:ascii="Alegreya Sans" w:hAnsi="Alegreya Sans"/>
          <w:sz w:val="20"/>
          <w:szCs w:val="20"/>
        </w:rPr>
        <w:t>Knowledge of public and private equity valuation frameworks.</w:t>
      </w:r>
    </w:p>
    <w:p w14:paraId="465FE43F" w14:textId="77777777" w:rsidR="00DE7994" w:rsidRPr="004E3B80" w:rsidRDefault="00DE7994" w:rsidP="00DE7994">
      <w:pPr>
        <w:pStyle w:val="NoSpacing"/>
        <w:numPr>
          <w:ilvl w:val="1"/>
          <w:numId w:val="13"/>
        </w:numPr>
        <w:rPr>
          <w:rFonts w:ascii="Alegreya Sans" w:hAnsi="Alegreya Sans"/>
          <w:sz w:val="20"/>
          <w:szCs w:val="20"/>
        </w:rPr>
      </w:pPr>
      <w:r w:rsidRPr="004E3B80">
        <w:rPr>
          <w:rFonts w:ascii="Alegreya Sans" w:hAnsi="Alegreya Sans"/>
          <w:sz w:val="20"/>
          <w:szCs w:val="20"/>
        </w:rPr>
        <w:t>Algorithmic trading experience with Lean Engine.</w:t>
      </w:r>
    </w:p>
    <w:p w14:paraId="67C42551" w14:textId="77777777" w:rsidR="00DE7994" w:rsidRPr="004E3B80" w:rsidRDefault="00DE7994" w:rsidP="00DE7994">
      <w:pPr>
        <w:pStyle w:val="NoSpacing"/>
        <w:numPr>
          <w:ilvl w:val="0"/>
          <w:numId w:val="13"/>
        </w:numPr>
        <w:rPr>
          <w:rFonts w:ascii="Alegreya Sans" w:hAnsi="Alegreya Sans"/>
          <w:sz w:val="20"/>
          <w:szCs w:val="20"/>
        </w:rPr>
      </w:pPr>
      <w:r w:rsidRPr="004E3B80">
        <w:rPr>
          <w:rFonts w:ascii="Alegreya Sans" w:hAnsi="Alegreya Sans"/>
          <w:b/>
          <w:bCs/>
          <w:sz w:val="20"/>
          <w:szCs w:val="20"/>
        </w:rPr>
        <w:t>Generative AI</w:t>
      </w:r>
      <w:r w:rsidRPr="004E3B80">
        <w:rPr>
          <w:rFonts w:ascii="Alegreya Sans" w:hAnsi="Alegreya Sans"/>
          <w:sz w:val="20"/>
          <w:szCs w:val="20"/>
        </w:rPr>
        <w:t>: Built generative models trained on GPUs and Hugging Face transformers.</w:t>
      </w:r>
    </w:p>
    <w:p w14:paraId="6AD88BDC" w14:textId="77777777" w:rsidR="00DE7994" w:rsidRDefault="00DE7994" w:rsidP="00DE7994">
      <w:pPr>
        <w:pStyle w:val="NoSpacing"/>
        <w:numPr>
          <w:ilvl w:val="0"/>
          <w:numId w:val="13"/>
        </w:numPr>
        <w:rPr>
          <w:rFonts w:ascii="Alegreya Sans" w:hAnsi="Alegreya Sans"/>
          <w:sz w:val="20"/>
          <w:szCs w:val="20"/>
        </w:rPr>
      </w:pPr>
      <w:r w:rsidRPr="004E3B80">
        <w:rPr>
          <w:rFonts w:ascii="Alegreya Sans" w:hAnsi="Alegreya Sans"/>
          <w:b/>
          <w:bCs/>
          <w:sz w:val="20"/>
          <w:szCs w:val="20"/>
        </w:rPr>
        <w:t>Modeling &amp; Simulation</w:t>
      </w:r>
      <w:r w:rsidRPr="004E3B80">
        <w:rPr>
          <w:rFonts w:ascii="Alegreya Sans" w:hAnsi="Alegreya Sans"/>
          <w:sz w:val="20"/>
          <w:szCs w:val="20"/>
        </w:rPr>
        <w:t>: Created simulations for data-driven insights and applied them across astrophysics and statistical mechanics.</w:t>
      </w:r>
      <w:bookmarkStart w:id="0" w:name="applications-project-experience"/>
    </w:p>
    <w:p w14:paraId="107A654B" w14:textId="77777777" w:rsidR="00DE7994" w:rsidRPr="00245234" w:rsidRDefault="00DE7994" w:rsidP="00DE7994">
      <w:pPr>
        <w:pStyle w:val="NoSpacing"/>
        <w:ind w:left="945"/>
        <w:rPr>
          <w:rFonts w:ascii="Alegreya Sans" w:hAnsi="Alegreya Sans"/>
          <w:sz w:val="20"/>
          <w:szCs w:val="20"/>
        </w:rPr>
      </w:pPr>
    </w:p>
    <w:p w14:paraId="428CB727" w14:textId="77777777" w:rsidR="00DE7994" w:rsidRPr="00245234" w:rsidRDefault="00DE7994" w:rsidP="00DE7994">
      <w:pPr>
        <w:pStyle w:val="NoSpacing"/>
        <w:rPr>
          <w:rFonts w:ascii="Hind Medium" w:hAnsi="Hind Medium" w:cs="Hind Medium"/>
          <w:sz w:val="20"/>
          <w:szCs w:val="20"/>
        </w:rPr>
      </w:pPr>
      <w:bookmarkStart w:id="1" w:name="technical-proficiency"/>
      <w:bookmarkEnd w:id="0"/>
      <w:r w:rsidRPr="00245234">
        <w:rPr>
          <w:rFonts w:ascii="Hind Medium" w:hAnsi="Hind Medium" w:cs="Hind Medium"/>
          <w:sz w:val="20"/>
          <w:szCs w:val="20"/>
        </w:rPr>
        <w:t>TECHNICAL PROFICIENCY</w:t>
      </w:r>
    </w:p>
    <w:p w14:paraId="2B5B22E5" w14:textId="77777777" w:rsidR="00DE7994" w:rsidRPr="00245234" w:rsidRDefault="00DE7994" w:rsidP="00DE7994">
      <w:pPr>
        <w:pStyle w:val="NoSpacing"/>
        <w:numPr>
          <w:ilvl w:val="0"/>
          <w:numId w:val="24"/>
        </w:numPr>
        <w:rPr>
          <w:rFonts w:ascii="Alegreya Sans" w:hAnsi="Alegreya Sans"/>
          <w:sz w:val="20"/>
          <w:szCs w:val="20"/>
        </w:rPr>
      </w:pPr>
      <w:r w:rsidRPr="00245234">
        <w:rPr>
          <w:rFonts w:ascii="Alegreya Sans" w:hAnsi="Alegreya Sans"/>
          <w:b/>
          <w:bCs/>
          <w:sz w:val="20"/>
          <w:szCs w:val="20"/>
        </w:rPr>
        <w:t>Frameworks &amp; Tools</w:t>
      </w:r>
      <w:r w:rsidRPr="00245234">
        <w:rPr>
          <w:rFonts w:ascii="Alegreya Sans" w:hAnsi="Alegreya Sans"/>
          <w:sz w:val="20"/>
          <w:szCs w:val="20"/>
        </w:rPr>
        <w:t>:</w:t>
      </w:r>
    </w:p>
    <w:p w14:paraId="625668DB" w14:textId="77777777" w:rsidR="00DE7994" w:rsidRPr="00245234" w:rsidRDefault="00DE7994" w:rsidP="00DE7994">
      <w:pPr>
        <w:pStyle w:val="NoSpacing"/>
        <w:numPr>
          <w:ilvl w:val="1"/>
          <w:numId w:val="24"/>
        </w:numPr>
        <w:rPr>
          <w:rFonts w:ascii="Alegreya Sans" w:hAnsi="Alegreya Sans"/>
          <w:sz w:val="20"/>
          <w:szCs w:val="20"/>
        </w:rPr>
      </w:pPr>
      <w:r w:rsidRPr="00245234">
        <w:rPr>
          <w:rFonts w:ascii="Alegreya Sans" w:hAnsi="Alegreya Sans"/>
          <w:sz w:val="20"/>
          <w:szCs w:val="20"/>
        </w:rPr>
        <w:t xml:space="preserve">Database management and ETL process development with SQL (SQLite, </w:t>
      </w:r>
      <w:proofErr w:type="spellStart"/>
      <w:r w:rsidRPr="00245234">
        <w:rPr>
          <w:rFonts w:ascii="Alegreya Sans" w:hAnsi="Alegreya Sans"/>
          <w:sz w:val="20"/>
          <w:szCs w:val="20"/>
        </w:rPr>
        <w:t>BigQuery</w:t>
      </w:r>
      <w:proofErr w:type="spellEnd"/>
      <w:r w:rsidRPr="00245234">
        <w:rPr>
          <w:rFonts w:ascii="Alegreya Sans" w:hAnsi="Alegreya Sans"/>
          <w:sz w:val="20"/>
          <w:szCs w:val="20"/>
        </w:rPr>
        <w:t>, PostgreSQL) and Python integration.</w:t>
      </w:r>
    </w:p>
    <w:p w14:paraId="28018635" w14:textId="77777777" w:rsidR="00DE7994" w:rsidRPr="00245234" w:rsidRDefault="00DE7994" w:rsidP="00DE7994">
      <w:pPr>
        <w:pStyle w:val="NoSpacing"/>
        <w:numPr>
          <w:ilvl w:val="1"/>
          <w:numId w:val="24"/>
        </w:numPr>
        <w:rPr>
          <w:rFonts w:ascii="Alegreya Sans" w:hAnsi="Alegreya Sans"/>
          <w:sz w:val="20"/>
          <w:szCs w:val="20"/>
        </w:rPr>
      </w:pPr>
      <w:r w:rsidRPr="00245234">
        <w:rPr>
          <w:rFonts w:ascii="Alegreya Sans" w:hAnsi="Alegreya Sans"/>
          <w:sz w:val="20"/>
          <w:szCs w:val="20"/>
        </w:rPr>
        <w:t>Web development frameworks: Django, Flask, HTML, CSS, JavaScript.</w:t>
      </w:r>
    </w:p>
    <w:p w14:paraId="5D866144" w14:textId="77777777" w:rsidR="00DE7994" w:rsidRPr="00245234" w:rsidRDefault="00DE7994" w:rsidP="00DE7994">
      <w:pPr>
        <w:pStyle w:val="NoSpacing"/>
        <w:numPr>
          <w:ilvl w:val="0"/>
          <w:numId w:val="24"/>
        </w:numPr>
        <w:rPr>
          <w:rFonts w:ascii="Alegreya Sans" w:hAnsi="Alegreya Sans"/>
          <w:sz w:val="20"/>
          <w:szCs w:val="20"/>
        </w:rPr>
      </w:pPr>
      <w:r w:rsidRPr="00245234">
        <w:rPr>
          <w:rFonts w:ascii="Alegreya Sans" w:hAnsi="Alegreya Sans"/>
          <w:b/>
          <w:bCs/>
          <w:sz w:val="20"/>
          <w:szCs w:val="20"/>
        </w:rPr>
        <w:t>Agile Development &amp; DevOps</w:t>
      </w:r>
      <w:r w:rsidRPr="00245234">
        <w:rPr>
          <w:rFonts w:ascii="Alegreya Sans" w:hAnsi="Alegreya Sans"/>
          <w:sz w:val="20"/>
          <w:szCs w:val="20"/>
        </w:rPr>
        <w:t>: Experienced in Agile methodologies and DevOps practices in software development.</w:t>
      </w:r>
    </w:p>
    <w:p w14:paraId="074E4885" w14:textId="77777777" w:rsidR="00DE7994" w:rsidRPr="00245234" w:rsidRDefault="00DE7994" w:rsidP="00DE7994">
      <w:pPr>
        <w:pStyle w:val="NoSpacing"/>
        <w:numPr>
          <w:ilvl w:val="0"/>
          <w:numId w:val="24"/>
        </w:numPr>
        <w:rPr>
          <w:rFonts w:ascii="Alegreya Sans" w:hAnsi="Alegreya Sans"/>
          <w:sz w:val="20"/>
          <w:szCs w:val="20"/>
        </w:rPr>
      </w:pPr>
      <w:r w:rsidRPr="00245234">
        <w:rPr>
          <w:rFonts w:ascii="Alegreya Sans" w:hAnsi="Alegreya Sans"/>
          <w:b/>
          <w:bCs/>
          <w:sz w:val="20"/>
          <w:szCs w:val="20"/>
        </w:rPr>
        <w:t>System Operations</w:t>
      </w:r>
      <w:r w:rsidRPr="00245234">
        <w:rPr>
          <w:rFonts w:ascii="Alegreya Sans" w:hAnsi="Alegreya Sans"/>
          <w:sz w:val="20"/>
          <w:szCs w:val="20"/>
        </w:rPr>
        <w:t>: Proficient in Linux, Windows Server, Bash, Git CLI, Redis, Celery, and Apache setup and maintenance.</w:t>
      </w:r>
    </w:p>
    <w:p w14:paraId="6140CF7C" w14:textId="77777777" w:rsidR="00DE7994" w:rsidRPr="00245234" w:rsidRDefault="00DE7994" w:rsidP="00DE7994">
      <w:pPr>
        <w:pStyle w:val="NoSpacing"/>
        <w:numPr>
          <w:ilvl w:val="0"/>
          <w:numId w:val="24"/>
        </w:numPr>
        <w:rPr>
          <w:rFonts w:ascii="Alegreya Sans" w:hAnsi="Alegreya Sans"/>
          <w:sz w:val="20"/>
          <w:szCs w:val="20"/>
        </w:rPr>
      </w:pPr>
      <w:r w:rsidRPr="00245234">
        <w:rPr>
          <w:rFonts w:ascii="Alegreya Sans" w:hAnsi="Alegreya Sans"/>
          <w:b/>
          <w:bCs/>
          <w:sz w:val="20"/>
          <w:szCs w:val="20"/>
        </w:rPr>
        <w:t>Automation &amp; Scripting</w:t>
      </w:r>
      <w:r w:rsidRPr="00245234">
        <w:rPr>
          <w:rFonts w:ascii="Alegreya Sans" w:hAnsi="Alegreya Sans"/>
          <w:sz w:val="20"/>
          <w:szCs w:val="20"/>
        </w:rPr>
        <w:t>: Developed automation scripts for ETL processes, data transformations, and deployment using Bash and Python.</w:t>
      </w:r>
    </w:p>
    <w:bookmarkEnd w:id="1"/>
    <w:p w14:paraId="0E64B898" w14:textId="77777777" w:rsidR="00DE7994" w:rsidRDefault="00DE7994" w:rsidP="00DE7994">
      <w:pPr>
        <w:pStyle w:val="NoSpacing"/>
      </w:pPr>
    </w:p>
    <w:p w14:paraId="490A4BF3" w14:textId="77777777" w:rsidR="00DE7994" w:rsidRPr="00245234" w:rsidRDefault="00DE7994" w:rsidP="00DE7994">
      <w:pPr>
        <w:pStyle w:val="NoSpacing"/>
        <w:rPr>
          <w:rFonts w:ascii="Hind Medium" w:hAnsi="Hind Medium" w:cs="Hind Medium"/>
          <w:sz w:val="20"/>
          <w:szCs w:val="20"/>
        </w:rPr>
      </w:pPr>
      <w:r w:rsidRPr="00245234">
        <w:rPr>
          <w:rFonts w:ascii="Hind Medium" w:hAnsi="Hind Medium" w:cs="Hind Medium"/>
          <w:sz w:val="20"/>
          <w:szCs w:val="20"/>
        </w:rPr>
        <w:t>ADDITIONAL EXPERTISE</w:t>
      </w:r>
    </w:p>
    <w:p w14:paraId="2B1093FA" w14:textId="77777777" w:rsidR="00DE7994" w:rsidRPr="00245234" w:rsidRDefault="00DE7994" w:rsidP="00DE7994">
      <w:pPr>
        <w:pStyle w:val="NoSpacing"/>
        <w:numPr>
          <w:ilvl w:val="0"/>
          <w:numId w:val="25"/>
        </w:numPr>
        <w:rPr>
          <w:rFonts w:ascii="Alegreya Sans" w:hAnsi="Alegreya Sans"/>
          <w:sz w:val="20"/>
          <w:szCs w:val="20"/>
        </w:rPr>
      </w:pPr>
      <w:r w:rsidRPr="00245234">
        <w:rPr>
          <w:rFonts w:ascii="Alegreya Sans" w:hAnsi="Alegreya Sans"/>
          <w:b/>
          <w:bCs/>
          <w:sz w:val="20"/>
          <w:szCs w:val="20"/>
        </w:rPr>
        <w:t>Quantitative &amp; Technical Fields</w:t>
      </w:r>
      <w:r w:rsidRPr="00245234">
        <w:rPr>
          <w:rFonts w:ascii="Alegreya Sans" w:hAnsi="Alegreya Sans"/>
          <w:sz w:val="20"/>
          <w:szCs w:val="20"/>
        </w:rPr>
        <w:t>: Background in Quantum Physics, Statistical Mechanics, and Astrophysics.</w:t>
      </w:r>
    </w:p>
    <w:p w14:paraId="3609AA79" w14:textId="77777777" w:rsidR="00DE7994" w:rsidRPr="00245234" w:rsidRDefault="00DE7994" w:rsidP="00DE7994">
      <w:pPr>
        <w:pStyle w:val="NoSpacing"/>
        <w:numPr>
          <w:ilvl w:val="0"/>
          <w:numId w:val="25"/>
        </w:numPr>
        <w:rPr>
          <w:rFonts w:ascii="Alegreya Sans" w:hAnsi="Alegreya Sans"/>
          <w:sz w:val="20"/>
          <w:szCs w:val="20"/>
        </w:rPr>
      </w:pPr>
      <w:r w:rsidRPr="00245234">
        <w:rPr>
          <w:rFonts w:ascii="Alegreya Sans" w:hAnsi="Alegreya Sans"/>
          <w:b/>
          <w:bCs/>
          <w:sz w:val="20"/>
          <w:szCs w:val="20"/>
        </w:rPr>
        <w:t>Data Science &amp; Engineering</w:t>
      </w:r>
      <w:r w:rsidRPr="00245234">
        <w:rPr>
          <w:rFonts w:ascii="Alegreya Sans" w:hAnsi="Alegreya Sans"/>
          <w:sz w:val="20"/>
          <w:szCs w:val="20"/>
        </w:rPr>
        <w:t>: Extensive experience in data analysis, simulation, modeling, and AI-driven data solutions.</w:t>
      </w:r>
    </w:p>
    <w:p w14:paraId="2BDDB6D4" w14:textId="77777777" w:rsidR="00DE7994" w:rsidRPr="00245234" w:rsidRDefault="00DE7994" w:rsidP="00DE7994">
      <w:pPr>
        <w:pStyle w:val="NoSpacing"/>
        <w:numPr>
          <w:ilvl w:val="0"/>
          <w:numId w:val="25"/>
        </w:numPr>
        <w:rPr>
          <w:rFonts w:ascii="Alegreya Sans" w:hAnsi="Alegreya Sans"/>
          <w:sz w:val="20"/>
          <w:szCs w:val="20"/>
        </w:rPr>
      </w:pPr>
      <w:r w:rsidRPr="00245234">
        <w:rPr>
          <w:rFonts w:ascii="Alegreya Sans" w:hAnsi="Alegreya Sans"/>
          <w:b/>
          <w:bCs/>
          <w:sz w:val="20"/>
          <w:szCs w:val="20"/>
        </w:rPr>
        <w:t>Cloud &amp; Server Management</w:t>
      </w:r>
      <w:r w:rsidRPr="00245234">
        <w:rPr>
          <w:rFonts w:ascii="Alegreya Sans" w:hAnsi="Alegreya Sans"/>
          <w:sz w:val="20"/>
          <w:szCs w:val="20"/>
        </w:rPr>
        <w:t>: Hands-on experience with cloud server setup, firewall and network security, and cloud database configuration.</w:t>
      </w:r>
    </w:p>
    <w:p w14:paraId="73BBB8CE" w14:textId="77777777" w:rsidR="00DE7994" w:rsidRPr="00245234" w:rsidRDefault="00DE7994" w:rsidP="00DE7994">
      <w:pPr>
        <w:pStyle w:val="NoSpacing"/>
        <w:numPr>
          <w:ilvl w:val="0"/>
          <w:numId w:val="25"/>
        </w:numPr>
        <w:rPr>
          <w:rFonts w:ascii="Alegreya Sans" w:hAnsi="Alegreya Sans"/>
          <w:sz w:val="20"/>
          <w:szCs w:val="20"/>
        </w:rPr>
      </w:pPr>
      <w:r w:rsidRPr="00245234">
        <w:rPr>
          <w:rFonts w:ascii="Alegreya Sans" w:hAnsi="Alegreya Sans"/>
          <w:b/>
          <w:bCs/>
          <w:sz w:val="20"/>
          <w:szCs w:val="20"/>
        </w:rPr>
        <w:t>Generative AI &amp; Prompt Engineering</w:t>
      </w:r>
      <w:r w:rsidRPr="00245234">
        <w:rPr>
          <w:rFonts w:ascii="Alegreya Sans" w:hAnsi="Alegreya Sans"/>
          <w:sz w:val="20"/>
          <w:szCs w:val="20"/>
        </w:rPr>
        <w:t>: Ability to build generative AI models from scratch and optimize prompts for improved model response quality.</w:t>
      </w:r>
    </w:p>
    <w:p w14:paraId="03ADB638" w14:textId="77777777" w:rsidR="00DE7994" w:rsidRPr="0045084B" w:rsidRDefault="00DE7994" w:rsidP="00DE7994">
      <w:pPr>
        <w:pStyle w:val="divdocumentdivsectiontitle"/>
        <w:spacing w:before="180" w:after="60" w:line="276" w:lineRule="auto"/>
        <w:ind w:right="200"/>
        <w:rPr>
          <w:b/>
          <w:bCs/>
          <w:sz w:val="20"/>
          <w:szCs w:val="20"/>
        </w:rPr>
      </w:pPr>
    </w:p>
    <w:p w14:paraId="3A342DBA" w14:textId="77777777" w:rsidR="00DE7994" w:rsidRDefault="00DE7994" w:rsidP="00DE7994">
      <w:pPr>
        <w:pStyle w:val="divdocumentdivsectiontitle"/>
        <w:spacing w:before="180" w:after="60" w:line="276" w:lineRule="auto"/>
        <w:ind w:right="200"/>
        <w:rPr>
          <w:rStyle w:val="separator-main"/>
          <w:sz w:val="20"/>
          <w:szCs w:val="20"/>
        </w:rPr>
      </w:pPr>
    </w:p>
    <w:p w14:paraId="7ECB18ED" w14:textId="77777777" w:rsidR="00DE7994" w:rsidRDefault="00DE7994" w:rsidP="00DE7994">
      <w:pPr>
        <w:pStyle w:val="divdocumentdivsectiontitle"/>
        <w:spacing w:before="180" w:after="60" w:line="276" w:lineRule="auto"/>
        <w:ind w:right="200"/>
        <w:rPr>
          <w:rStyle w:val="separator-main"/>
          <w:sz w:val="20"/>
          <w:szCs w:val="20"/>
        </w:rPr>
      </w:pPr>
    </w:p>
    <w:p w14:paraId="50882C90" w14:textId="77777777" w:rsidR="00DE7994" w:rsidRDefault="00DE7994" w:rsidP="00DE7994">
      <w:pPr>
        <w:pStyle w:val="divdocumentdivsectiontitle"/>
        <w:spacing w:before="180" w:after="60" w:line="276" w:lineRule="auto"/>
        <w:ind w:right="200"/>
        <w:rPr>
          <w:rStyle w:val="separator-main"/>
          <w:sz w:val="20"/>
          <w:szCs w:val="20"/>
        </w:rPr>
      </w:pPr>
    </w:p>
    <w:p w14:paraId="132282E2" w14:textId="77777777" w:rsidR="00DE7994" w:rsidRPr="0045084B" w:rsidRDefault="00DE7994" w:rsidP="00DE7994">
      <w:pPr>
        <w:pStyle w:val="divdocumentdivsectiontitle"/>
        <w:spacing w:before="180" w:after="60" w:line="276" w:lineRule="auto"/>
        <w:ind w:right="200"/>
        <w:rPr>
          <w:rStyle w:val="separator-main"/>
          <w:sz w:val="20"/>
          <w:szCs w:val="20"/>
        </w:rPr>
      </w:pPr>
    </w:p>
    <w:p w14:paraId="1998B517" w14:textId="00E121B2" w:rsidR="00DE7994" w:rsidRPr="0065597C" w:rsidRDefault="00DE7994" w:rsidP="0065597C">
      <w:pPr>
        <w:pStyle w:val="divdocumentdivsectiontitle"/>
        <w:spacing w:before="180" w:after="60" w:line="276" w:lineRule="auto"/>
        <w:ind w:right="200"/>
        <w:rPr>
          <w:rStyle w:val="separator-main"/>
          <w:sz w:val="20"/>
          <w:szCs w:val="20"/>
        </w:rPr>
      </w:pPr>
      <w:r w:rsidRPr="0056700C">
        <w:rPr>
          <w:rStyle w:val="separator-main"/>
          <w:sz w:val="20"/>
          <w:szCs w:val="20"/>
        </w:rPr>
        <w:t>Experience</w:t>
      </w:r>
    </w:p>
    <w:p w14:paraId="36B4F6B4" w14:textId="519265EC" w:rsidR="00D46B65" w:rsidRPr="00D46B65" w:rsidRDefault="00DE7994" w:rsidP="00D46B65">
      <w:pPr>
        <w:pStyle w:val="divdocumentsinglecolumn"/>
        <w:spacing w:line="276" w:lineRule="auto"/>
        <w:ind w:right="200"/>
        <w:rPr>
          <w:rStyle w:val="spanjobtitle"/>
          <w:rFonts w:ascii="Alegreya Sans" w:eastAsia="Alegreya Sans" w:hAnsi="Alegreya Sans" w:cs="Alegreya Sans"/>
          <w:sz w:val="20"/>
          <w:szCs w:val="20"/>
        </w:rPr>
      </w:pPr>
      <w:r w:rsidRPr="00B71A10">
        <w:rPr>
          <w:rStyle w:val="span"/>
          <w:rFonts w:ascii="Alegreya Sans" w:eastAsia="Alegreya Sans" w:hAnsi="Alegreya Sans" w:cs="Alegreya Sans"/>
          <w:sz w:val="20"/>
          <w:szCs w:val="20"/>
        </w:rPr>
        <w:lastRenderedPageBreak/>
        <w:t>ICE Process Management LLC</w:t>
      </w:r>
      <w:r w:rsidR="00B3527B">
        <w:rPr>
          <w:rStyle w:val="span"/>
          <w:rFonts w:ascii="Alegreya Sans" w:eastAsia="Alegreya Sans" w:hAnsi="Alegreya Sans" w:cs="Alegreya Sans"/>
          <w:sz w:val="20"/>
          <w:szCs w:val="20"/>
        </w:rPr>
        <w:t>/Bravura AI</w:t>
      </w:r>
      <w:r>
        <w:rPr>
          <w:rStyle w:val="span"/>
          <w:rFonts w:ascii="Alegreya Sans" w:eastAsia="Alegreya Sans" w:hAnsi="Alegreya Sans" w:cs="Alegreya Sans"/>
          <w:sz w:val="20"/>
          <w:szCs w:val="20"/>
        </w:rPr>
        <w:t>.</w:t>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t xml:space="preserve">     </w:t>
      </w:r>
      <w:r>
        <w:rPr>
          <w:rStyle w:val="spanjobtitle"/>
          <w:sz w:val="20"/>
          <w:szCs w:val="20"/>
        </w:rPr>
        <w:tab/>
      </w:r>
      <w:r w:rsidR="00B3527B">
        <w:rPr>
          <w:rStyle w:val="spanjobtitle"/>
          <w:sz w:val="20"/>
          <w:szCs w:val="20"/>
        </w:rPr>
        <w:t xml:space="preserve">   </w:t>
      </w:r>
      <w:r>
        <w:rPr>
          <w:rStyle w:val="span"/>
          <w:rFonts w:ascii="Alegreya Sans" w:eastAsia="Alegreya Sans" w:hAnsi="Alegreya Sans" w:cs="Alegreya Sans"/>
          <w:sz w:val="20"/>
          <w:szCs w:val="20"/>
        </w:rPr>
        <w:t>April</w:t>
      </w:r>
      <w:r w:rsidRPr="0056700C">
        <w:rPr>
          <w:rStyle w:val="span"/>
          <w:rFonts w:ascii="Alegreya Sans" w:eastAsia="Alegreya Sans" w:hAnsi="Alegreya Sans" w:cs="Alegreya Sans"/>
          <w:sz w:val="20"/>
          <w:szCs w:val="20"/>
        </w:rPr>
        <w:t xml:space="preserve"> 202</w:t>
      </w:r>
      <w:r>
        <w:rPr>
          <w:rStyle w:val="span"/>
          <w:rFonts w:ascii="Alegreya Sans" w:eastAsia="Alegreya Sans" w:hAnsi="Alegreya Sans" w:cs="Alegreya Sans"/>
          <w:sz w:val="20"/>
          <w:szCs w:val="20"/>
        </w:rPr>
        <w:t>4</w:t>
      </w:r>
      <w:r w:rsidRPr="0056700C">
        <w:rPr>
          <w:rStyle w:val="span"/>
          <w:rFonts w:ascii="Alegreya Sans" w:eastAsia="Alegreya Sans" w:hAnsi="Alegreya Sans" w:cs="Alegreya Sans"/>
          <w:sz w:val="20"/>
          <w:szCs w:val="20"/>
        </w:rPr>
        <w:t xml:space="preserve"> to </w:t>
      </w:r>
      <w:r>
        <w:rPr>
          <w:rStyle w:val="span"/>
          <w:rFonts w:ascii="Alegreya Sans" w:eastAsia="Alegreya Sans" w:hAnsi="Alegreya Sans" w:cs="Alegreya Sans"/>
          <w:sz w:val="20"/>
          <w:szCs w:val="20"/>
        </w:rPr>
        <w:t>present</w:t>
      </w:r>
      <w:r w:rsidRPr="0056700C">
        <w:rPr>
          <w:rStyle w:val="singlecolumnspanpaddedlinenth-child1"/>
          <w:rFonts w:ascii="Alegreya Sans" w:eastAsia="Alegreya Sans" w:hAnsi="Alegreya Sans" w:cs="Alegreya Sans"/>
          <w:sz w:val="20"/>
          <w:szCs w:val="20"/>
        </w:rPr>
        <w:t xml:space="preserve"> </w:t>
      </w:r>
    </w:p>
    <w:p w14:paraId="0190A4A1" w14:textId="6065A698" w:rsidR="00DE7994" w:rsidRDefault="00DE7994" w:rsidP="00DE7994">
      <w:pPr>
        <w:pStyle w:val="spanpaddedline"/>
        <w:spacing w:line="276" w:lineRule="auto"/>
        <w:ind w:right="200"/>
        <w:rPr>
          <w:rStyle w:val="span"/>
          <w:rFonts w:ascii="Alegreya Sans" w:eastAsia="Alegreya Sans" w:hAnsi="Alegreya Sans" w:cs="Alegreya Sans"/>
          <w:sz w:val="20"/>
          <w:szCs w:val="20"/>
        </w:rPr>
      </w:pPr>
      <w:r>
        <w:rPr>
          <w:rStyle w:val="spanjobtitle"/>
          <w:sz w:val="20"/>
          <w:szCs w:val="20"/>
        </w:rPr>
        <w:t>Software Consultant</w:t>
      </w:r>
      <w:r>
        <w:rPr>
          <w:rStyle w:val="span"/>
          <w:rFonts w:ascii="Alegreya Sans" w:eastAsia="Alegreya Sans" w:hAnsi="Alegreya Sans" w:cs="Alegreya Sans"/>
          <w:sz w:val="20"/>
          <w:szCs w:val="20"/>
        </w:rPr>
        <w:t>:</w:t>
      </w:r>
    </w:p>
    <w:p w14:paraId="25086D23" w14:textId="77777777" w:rsidR="00DE7994" w:rsidRDefault="00DE7994" w:rsidP="00DE7994">
      <w:pPr>
        <w:pStyle w:val="spanpaddedline"/>
        <w:spacing w:line="276" w:lineRule="auto"/>
        <w:ind w:right="200"/>
        <w:rPr>
          <w:rStyle w:val="span"/>
          <w:rFonts w:ascii="Alegreya Sans" w:eastAsia="Alegreya Sans" w:hAnsi="Alegreya Sans" w:cs="Alegreya Sans"/>
          <w:sz w:val="20"/>
          <w:szCs w:val="20"/>
        </w:rPr>
      </w:pPr>
    </w:p>
    <w:p w14:paraId="4F4F977B"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1633DF">
        <w:rPr>
          <w:rStyle w:val="span"/>
          <w:rFonts w:ascii="Alegreya Sans" w:eastAsia="Alegreya Sans" w:hAnsi="Alegreya Sans" w:cs="Alegreya Sans"/>
          <w:sz w:val="20"/>
          <w:szCs w:val="20"/>
        </w:rPr>
        <w:t xml:space="preserve">The role is to </w:t>
      </w:r>
      <w:r>
        <w:rPr>
          <w:rStyle w:val="span"/>
          <w:rFonts w:ascii="Alegreya Sans" w:eastAsia="Alegreya Sans" w:hAnsi="Alegreya Sans" w:cs="Alegreya Sans"/>
          <w:sz w:val="20"/>
          <w:szCs w:val="20"/>
        </w:rPr>
        <w:t xml:space="preserve">provide software consulting regarding software design, rollout, development, and production. </w:t>
      </w:r>
    </w:p>
    <w:p w14:paraId="3B731EC4"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Skills gained: Investment Analysis, Private Equity Evaluation Analysis, software development design processes, Investor Relations, Market Analysis, and Business Strategy. </w:t>
      </w:r>
    </w:p>
    <w:p w14:paraId="4A701587"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Designed Investor presentations, market analysis, software budget analysis, and software development process analysis.</w:t>
      </w:r>
    </w:p>
    <w:p w14:paraId="48F6AB18" w14:textId="77777777" w:rsidR="00DE7994" w:rsidRPr="009A19EC" w:rsidRDefault="00DE7994" w:rsidP="00DE7994">
      <w:pPr>
        <w:pStyle w:val="ulli"/>
        <w:spacing w:line="276" w:lineRule="auto"/>
        <w:ind w:left="865" w:right="200"/>
        <w:rPr>
          <w:rStyle w:val="span"/>
          <w:rFonts w:ascii="Alegreya Sans" w:eastAsia="Alegreya Sans" w:hAnsi="Alegreya Sans" w:cs="Alegreya Sans"/>
          <w:sz w:val="20"/>
          <w:szCs w:val="20"/>
        </w:rPr>
      </w:pPr>
    </w:p>
    <w:p w14:paraId="3A0E8366"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Software &amp; Artificial Intelligence Engineer: </w:t>
      </w:r>
    </w:p>
    <w:p w14:paraId="59D3A510"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p>
    <w:p w14:paraId="27703BD1"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The role is to design, develop, and produce the Backend for a Large Language Model that can produce chatbots from a General Knowledge Domain.</w:t>
      </w:r>
    </w:p>
    <w:p w14:paraId="17B39513"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Skills gained: SQLite, Python, NLP, LLM, Lang-Chain, Chroma DB, SQL Alchemy, Web Application Design, Data Pipelines, OCR, Artificial Intelligence, Vector Databases and Embedded Vector Databases, R.A.G systems, Chatbots, Pandas, NumPy, ChatGPT, Microsoft Co-pilot, Llama3, OpenAI. </w:t>
      </w:r>
    </w:p>
    <w:p w14:paraId="5F6AACB4"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The project was to design a Data Processing system that could translate 100s of PDFs into a usable SQL database, which could then be vectorized and turned into a Vector Database that could serve as the basis of a Chatbot that could be integrated into a web application to serve the Network Security market.</w:t>
      </w:r>
    </w:p>
    <w:p w14:paraId="1A705514"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p>
    <w:p w14:paraId="627C9204"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Senior Artificial Intelligence Engineer:</w:t>
      </w:r>
    </w:p>
    <w:p w14:paraId="5FFA94AB"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p>
    <w:p w14:paraId="2B264F92"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3F52FD">
        <w:rPr>
          <w:rStyle w:val="span"/>
          <w:rFonts w:ascii="Alegreya Sans" w:eastAsia="Alegreya Sans" w:hAnsi="Alegreya Sans" w:cs="Alegreya Sans"/>
          <w:sz w:val="20"/>
          <w:szCs w:val="20"/>
        </w:rPr>
        <w:t>The role involves designing a technology stack that transforms raw, unstructured, and unnormalized data into usable, structured, and normalized data to enhance decision-making and generate alpha.</w:t>
      </w:r>
    </w:p>
    <w:p w14:paraId="77C759A5" w14:textId="2D12B2E8" w:rsidR="00DE7994" w:rsidRPr="00455643" w:rsidRDefault="00DE7994" w:rsidP="00455643">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3F52FD">
        <w:rPr>
          <w:rStyle w:val="span"/>
          <w:rFonts w:ascii="Alegreya Sans" w:eastAsia="Alegreya Sans" w:hAnsi="Alegreya Sans" w:cs="Alegreya Sans"/>
          <w:sz w:val="20"/>
          <w:szCs w:val="20"/>
        </w:rPr>
        <w:t xml:space="preserve">Skills gained: SQLite, Python, NLP, Hugging Face LLMs, Lang-Chain, Chroma DB, SQL Alchemy, Web Application Design, Data Pipelines, OCR, Artificial Intelligence, Vector Databases and Embedded Vector Databases, R.A.G systems, </w:t>
      </w:r>
      <w:bookmarkStart w:id="2" w:name="_Hlk182406075"/>
      <w:r w:rsidR="00455643">
        <w:rPr>
          <w:rStyle w:val="span"/>
          <w:rFonts w:ascii="Alegreya Sans" w:eastAsia="Alegreya Sans" w:hAnsi="Alegreya Sans" w:cs="Alegreya Sans"/>
          <w:sz w:val="20"/>
          <w:szCs w:val="20"/>
        </w:rPr>
        <w:t xml:space="preserve">Prompt Engineering, </w:t>
      </w:r>
      <w:bookmarkEnd w:id="2"/>
      <w:r w:rsidRPr="00455643">
        <w:rPr>
          <w:rStyle w:val="span"/>
          <w:rFonts w:ascii="Alegreya Sans" w:eastAsia="Alegreya Sans" w:hAnsi="Alegreya Sans" w:cs="Alegreya Sans"/>
          <w:sz w:val="20"/>
          <w:szCs w:val="20"/>
        </w:rPr>
        <w:t>Chatbots, Pandas, NumPy, ChatGPT, Microsoft Co-pilot, Llama3, OpenAI, Data Science &amp; Data Engineering, Python Package Creation, Agile development, FAISS, Data Classification, Text Classification, SQL, and NoSQL, Python architecture, version control, Git, Vector Databases, Data Quality assessment, unit tests, Azure Cloud Computing, Server Development, Azure Microservices, Microsoft Visio, FAST API, PyQT6, PowerShell Script, Encryption, Machine Code, Pip Package development.</w:t>
      </w:r>
    </w:p>
    <w:p w14:paraId="35C70554"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12738B">
        <w:rPr>
          <w:rStyle w:val="span"/>
          <w:rFonts w:ascii="Alegreya Sans" w:eastAsia="Alegreya Sans" w:hAnsi="Alegreya Sans" w:cs="Alegreya Sans"/>
          <w:sz w:val="20"/>
          <w:szCs w:val="20"/>
        </w:rPr>
        <w:t>Development included taking HTML, JSON, XML,</w:t>
      </w:r>
      <w:r>
        <w:rPr>
          <w:rStyle w:val="span"/>
          <w:rFonts w:ascii="Alegreya Sans" w:eastAsia="Alegreya Sans" w:hAnsi="Alegreya Sans" w:cs="Alegreya Sans"/>
          <w:sz w:val="20"/>
          <w:szCs w:val="20"/>
        </w:rPr>
        <w:t xml:space="preserve"> MD,</w:t>
      </w:r>
      <w:r w:rsidRPr="0012738B">
        <w:rPr>
          <w:rStyle w:val="span"/>
          <w:rFonts w:ascii="Alegreya Sans" w:eastAsia="Alegreya Sans" w:hAnsi="Alegreya Sans" w:cs="Alegreya Sans"/>
          <w:sz w:val="20"/>
          <w:szCs w:val="20"/>
        </w:rPr>
        <w:t xml:space="preserve"> </w:t>
      </w:r>
      <w:r>
        <w:rPr>
          <w:rStyle w:val="span"/>
          <w:rFonts w:ascii="Alegreya Sans" w:eastAsia="Alegreya Sans" w:hAnsi="Alegreya Sans" w:cs="Alegreya Sans"/>
          <w:sz w:val="20"/>
          <w:szCs w:val="20"/>
        </w:rPr>
        <w:t xml:space="preserve">and </w:t>
      </w:r>
      <w:r w:rsidRPr="0012738B">
        <w:rPr>
          <w:rStyle w:val="span"/>
          <w:rFonts w:ascii="Alegreya Sans" w:eastAsia="Alegreya Sans" w:hAnsi="Alegreya Sans" w:cs="Alegreya Sans"/>
          <w:sz w:val="20"/>
          <w:szCs w:val="20"/>
        </w:rPr>
        <w:t xml:space="preserve">PDF files and turning them into Retrieval Data to feed into Large Language Models like Phi, and Llama, in conjunction with Prompt Engineering to produce information that </w:t>
      </w:r>
      <w:r>
        <w:rPr>
          <w:rStyle w:val="span"/>
          <w:rFonts w:ascii="Alegreya Sans" w:eastAsia="Alegreya Sans" w:hAnsi="Alegreya Sans" w:cs="Alegreya Sans"/>
          <w:sz w:val="20"/>
          <w:szCs w:val="20"/>
        </w:rPr>
        <w:t>generates</w:t>
      </w:r>
      <w:r w:rsidRPr="0012738B">
        <w:rPr>
          <w:rStyle w:val="span"/>
          <w:rFonts w:ascii="Alegreya Sans" w:eastAsia="Alegreya Sans" w:hAnsi="Alegreya Sans" w:cs="Alegreya Sans"/>
          <w:sz w:val="20"/>
          <w:szCs w:val="20"/>
        </w:rPr>
        <w:t xml:space="preserve"> alpha in knowledge-based fields.  </w:t>
      </w:r>
    </w:p>
    <w:p w14:paraId="4EC75482" w14:textId="2C3027E5" w:rsidR="00FA1BB4" w:rsidRPr="0012738B" w:rsidRDefault="00FA1BB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Software was developed utilizing Azure Cloud Services and GPU computing.</w:t>
      </w:r>
    </w:p>
    <w:p w14:paraId="2F24410E" w14:textId="77777777" w:rsidR="00DE7994" w:rsidRPr="003F52FD"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3F52FD">
        <w:rPr>
          <w:rStyle w:val="span"/>
          <w:rFonts w:ascii="Alegreya Sans" w:eastAsia="Alegreya Sans" w:hAnsi="Alegreya Sans" w:cs="Alegreya Sans"/>
          <w:sz w:val="20"/>
          <w:szCs w:val="20"/>
        </w:rPr>
        <w:t xml:space="preserve">Scope of Responsibilities included but was not limited to Software Architecture Management, Managing Junior Engineers, Python Package Development, App Development, Data Processing and Data Flow management, OCR and data quality management, Data Storage and Binary development. </w:t>
      </w:r>
    </w:p>
    <w:p w14:paraId="1CE09240"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Worked directly with Company management to translate software requirements into usable instructions for team members. </w:t>
      </w:r>
    </w:p>
    <w:p w14:paraId="6E5764C2"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Worked in an interdisciplinary team of automation and software engineers to create AI tailored to the Automation Industry.</w:t>
      </w:r>
    </w:p>
    <w:p w14:paraId="5F37F5E4" w14:textId="77777777" w:rsidR="0065597C" w:rsidRDefault="0065597C" w:rsidP="0065597C">
      <w:pPr>
        <w:pStyle w:val="divdocumentsinglecolumn"/>
        <w:spacing w:line="276" w:lineRule="auto"/>
        <w:ind w:right="200"/>
        <w:rPr>
          <w:rStyle w:val="span"/>
          <w:rFonts w:ascii="Alegreya Sans" w:eastAsia="Alegreya Sans" w:hAnsi="Alegreya Sans" w:cs="Alegreya Sans"/>
          <w:sz w:val="20"/>
          <w:szCs w:val="20"/>
        </w:rPr>
      </w:pPr>
    </w:p>
    <w:p w14:paraId="5424F23E" w14:textId="77777777" w:rsidR="0065597C" w:rsidRDefault="0065597C" w:rsidP="0065597C">
      <w:pPr>
        <w:pStyle w:val="divdocumentsinglecolumn"/>
        <w:spacing w:line="276" w:lineRule="auto"/>
        <w:ind w:right="200"/>
        <w:rPr>
          <w:rStyle w:val="span"/>
          <w:rFonts w:ascii="Alegreya Sans" w:eastAsia="Alegreya Sans" w:hAnsi="Alegreya Sans" w:cs="Alegreya Sans"/>
          <w:sz w:val="20"/>
          <w:szCs w:val="20"/>
        </w:rPr>
      </w:pPr>
    </w:p>
    <w:p w14:paraId="24E42C86" w14:textId="77777777" w:rsidR="0065597C" w:rsidRDefault="0065597C" w:rsidP="0065597C">
      <w:pPr>
        <w:pStyle w:val="divdocumentsinglecolumn"/>
        <w:spacing w:line="276" w:lineRule="auto"/>
        <w:ind w:right="200"/>
        <w:rPr>
          <w:rStyle w:val="span"/>
          <w:rFonts w:ascii="Alegreya Sans" w:eastAsia="Alegreya Sans" w:hAnsi="Alegreya Sans" w:cs="Alegreya Sans"/>
          <w:sz w:val="20"/>
          <w:szCs w:val="20"/>
        </w:rPr>
      </w:pPr>
    </w:p>
    <w:p w14:paraId="152B2EBD" w14:textId="77777777" w:rsidR="0065597C" w:rsidRDefault="0065597C" w:rsidP="0065597C">
      <w:pPr>
        <w:pStyle w:val="divdocumentsinglecolumn"/>
        <w:spacing w:line="276" w:lineRule="auto"/>
        <w:ind w:right="200"/>
        <w:rPr>
          <w:rStyle w:val="span"/>
          <w:rFonts w:ascii="Alegreya Sans" w:eastAsia="Alegreya Sans" w:hAnsi="Alegreya Sans" w:cs="Alegreya Sans"/>
          <w:sz w:val="20"/>
          <w:szCs w:val="20"/>
        </w:rPr>
      </w:pPr>
    </w:p>
    <w:p w14:paraId="62A0520A" w14:textId="77777777" w:rsidR="0065597C" w:rsidRDefault="0065597C" w:rsidP="0065597C">
      <w:pPr>
        <w:pStyle w:val="divdocumentsinglecolumn"/>
        <w:spacing w:line="276" w:lineRule="auto"/>
        <w:ind w:right="200"/>
        <w:rPr>
          <w:rStyle w:val="span"/>
          <w:rFonts w:ascii="Alegreya Sans" w:eastAsia="Alegreya Sans" w:hAnsi="Alegreya Sans" w:cs="Alegreya Sans"/>
          <w:sz w:val="20"/>
          <w:szCs w:val="20"/>
        </w:rPr>
      </w:pPr>
    </w:p>
    <w:p w14:paraId="0D3A5082" w14:textId="77777777" w:rsidR="0065597C" w:rsidRDefault="0065597C" w:rsidP="0065597C">
      <w:pPr>
        <w:pStyle w:val="divdocumentsinglecolumn"/>
        <w:spacing w:line="276" w:lineRule="auto"/>
        <w:ind w:right="200"/>
        <w:rPr>
          <w:rStyle w:val="span"/>
          <w:rFonts w:ascii="Alegreya Sans" w:eastAsia="Alegreya Sans" w:hAnsi="Alegreya Sans" w:cs="Alegreya Sans"/>
          <w:sz w:val="20"/>
          <w:szCs w:val="20"/>
        </w:rPr>
      </w:pPr>
    </w:p>
    <w:p w14:paraId="5E2EBDEC" w14:textId="77777777" w:rsidR="0065597C" w:rsidRDefault="0065597C" w:rsidP="0065597C">
      <w:pPr>
        <w:pStyle w:val="divdocumentsinglecolumn"/>
        <w:spacing w:line="276" w:lineRule="auto"/>
        <w:ind w:right="200"/>
        <w:rPr>
          <w:rStyle w:val="span"/>
          <w:rFonts w:ascii="Alegreya Sans" w:eastAsia="Alegreya Sans" w:hAnsi="Alegreya Sans" w:cs="Alegreya Sans"/>
          <w:sz w:val="20"/>
          <w:szCs w:val="20"/>
        </w:rPr>
      </w:pPr>
    </w:p>
    <w:p w14:paraId="368B0EB2" w14:textId="2B07A454" w:rsidR="0065597C" w:rsidRPr="00D46B65" w:rsidRDefault="0065597C" w:rsidP="0065597C">
      <w:pPr>
        <w:pStyle w:val="divdocumentsinglecolumn"/>
        <w:spacing w:line="276" w:lineRule="auto"/>
        <w:ind w:right="200"/>
        <w:rPr>
          <w:rStyle w:val="spanjobtitle"/>
          <w:rFonts w:ascii="Alegreya Sans" w:eastAsia="Alegreya Sans" w:hAnsi="Alegreya Sans" w:cs="Alegreya Sans"/>
          <w:sz w:val="20"/>
          <w:szCs w:val="20"/>
        </w:rPr>
      </w:pPr>
      <w:r>
        <w:rPr>
          <w:rStyle w:val="span"/>
          <w:rFonts w:ascii="Alegreya Sans" w:eastAsia="Alegreya Sans" w:hAnsi="Alegreya Sans" w:cs="Alegreya Sans"/>
          <w:sz w:val="20"/>
          <w:szCs w:val="20"/>
        </w:rPr>
        <w:t>Helios CTA</w:t>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t xml:space="preserve">     </w:t>
      </w:r>
      <w:r>
        <w:rPr>
          <w:rStyle w:val="spanjobtitle"/>
          <w:sz w:val="20"/>
          <w:szCs w:val="20"/>
        </w:rPr>
        <w:tab/>
        <w:t xml:space="preserve"> </w:t>
      </w:r>
      <w:r>
        <w:rPr>
          <w:rStyle w:val="spanjobtitle"/>
          <w:sz w:val="20"/>
          <w:szCs w:val="20"/>
        </w:rPr>
        <w:tab/>
        <w:t xml:space="preserve">   </w:t>
      </w:r>
      <w:r>
        <w:rPr>
          <w:rStyle w:val="spanjobtitle"/>
          <w:sz w:val="20"/>
          <w:szCs w:val="20"/>
        </w:rPr>
        <w:tab/>
      </w:r>
      <w:r>
        <w:rPr>
          <w:rStyle w:val="span"/>
          <w:rFonts w:ascii="Alegreya Sans" w:eastAsia="Alegreya Sans" w:hAnsi="Alegreya Sans" w:cs="Alegreya Sans"/>
          <w:sz w:val="20"/>
          <w:szCs w:val="20"/>
        </w:rPr>
        <w:t>July</w:t>
      </w:r>
      <w:r w:rsidRPr="0056700C">
        <w:rPr>
          <w:rStyle w:val="span"/>
          <w:rFonts w:ascii="Alegreya Sans" w:eastAsia="Alegreya Sans" w:hAnsi="Alegreya Sans" w:cs="Alegreya Sans"/>
          <w:sz w:val="20"/>
          <w:szCs w:val="20"/>
        </w:rPr>
        <w:t xml:space="preserve"> 202</w:t>
      </w:r>
      <w:r>
        <w:rPr>
          <w:rStyle w:val="span"/>
          <w:rFonts w:ascii="Alegreya Sans" w:eastAsia="Alegreya Sans" w:hAnsi="Alegreya Sans" w:cs="Alegreya Sans"/>
          <w:sz w:val="20"/>
          <w:szCs w:val="20"/>
        </w:rPr>
        <w:t>4</w:t>
      </w:r>
      <w:r w:rsidRPr="0056700C">
        <w:rPr>
          <w:rStyle w:val="span"/>
          <w:rFonts w:ascii="Alegreya Sans" w:eastAsia="Alegreya Sans" w:hAnsi="Alegreya Sans" w:cs="Alegreya Sans"/>
          <w:sz w:val="20"/>
          <w:szCs w:val="20"/>
        </w:rPr>
        <w:t xml:space="preserve"> to </w:t>
      </w:r>
      <w:r>
        <w:rPr>
          <w:rStyle w:val="span"/>
          <w:rFonts w:ascii="Alegreya Sans" w:eastAsia="Alegreya Sans" w:hAnsi="Alegreya Sans" w:cs="Alegreya Sans"/>
          <w:sz w:val="20"/>
          <w:szCs w:val="20"/>
        </w:rPr>
        <w:t>September 2024</w:t>
      </w:r>
      <w:r w:rsidRPr="0056700C">
        <w:rPr>
          <w:rStyle w:val="singlecolumnspanpaddedlinenth-child1"/>
          <w:rFonts w:ascii="Alegreya Sans" w:eastAsia="Alegreya Sans" w:hAnsi="Alegreya Sans" w:cs="Alegreya Sans"/>
          <w:sz w:val="20"/>
          <w:szCs w:val="20"/>
        </w:rPr>
        <w:t xml:space="preserve"> </w:t>
      </w:r>
    </w:p>
    <w:p w14:paraId="0FBF8F9E" w14:textId="77777777" w:rsidR="0065597C" w:rsidRDefault="0065597C" w:rsidP="0065597C">
      <w:pPr>
        <w:pStyle w:val="spanpaddedline"/>
        <w:spacing w:line="276" w:lineRule="auto"/>
        <w:ind w:right="200"/>
        <w:rPr>
          <w:rStyle w:val="span"/>
          <w:rFonts w:ascii="Alegreya Sans" w:eastAsia="Alegreya Sans" w:hAnsi="Alegreya Sans" w:cs="Alegreya Sans"/>
          <w:sz w:val="20"/>
          <w:szCs w:val="20"/>
        </w:rPr>
      </w:pPr>
      <w:r>
        <w:rPr>
          <w:rStyle w:val="spanjobtitle"/>
          <w:sz w:val="20"/>
          <w:szCs w:val="20"/>
        </w:rPr>
        <w:t>Software Engineer</w:t>
      </w:r>
      <w:r>
        <w:rPr>
          <w:rStyle w:val="span"/>
          <w:rFonts w:ascii="Alegreya Sans" w:eastAsia="Alegreya Sans" w:hAnsi="Alegreya Sans" w:cs="Alegreya Sans"/>
          <w:sz w:val="20"/>
          <w:szCs w:val="20"/>
        </w:rPr>
        <w:t>:</w:t>
      </w:r>
    </w:p>
    <w:p w14:paraId="42F568C8" w14:textId="77777777" w:rsidR="0065597C" w:rsidRDefault="0065597C" w:rsidP="0065597C">
      <w:pPr>
        <w:pStyle w:val="spanpaddedline"/>
        <w:spacing w:line="276" w:lineRule="auto"/>
        <w:ind w:right="200"/>
        <w:rPr>
          <w:rStyle w:val="span"/>
          <w:rFonts w:ascii="Alegreya Sans" w:eastAsia="Alegreya Sans" w:hAnsi="Alegreya Sans" w:cs="Alegreya Sans"/>
          <w:sz w:val="20"/>
          <w:szCs w:val="20"/>
        </w:rPr>
      </w:pPr>
    </w:p>
    <w:p w14:paraId="5BC185F7" w14:textId="77777777" w:rsidR="0065597C" w:rsidRDefault="0065597C" w:rsidP="0065597C">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1633DF">
        <w:rPr>
          <w:rStyle w:val="span"/>
          <w:rFonts w:ascii="Alegreya Sans" w:eastAsia="Alegreya Sans" w:hAnsi="Alegreya Sans" w:cs="Alegreya Sans"/>
          <w:sz w:val="20"/>
          <w:szCs w:val="20"/>
        </w:rPr>
        <w:t xml:space="preserve">The role is to </w:t>
      </w:r>
      <w:r>
        <w:rPr>
          <w:rStyle w:val="span"/>
          <w:rFonts w:ascii="Alegreya Sans" w:eastAsia="Alegreya Sans" w:hAnsi="Alegreya Sans" w:cs="Alegreya Sans"/>
          <w:sz w:val="20"/>
          <w:szCs w:val="20"/>
        </w:rPr>
        <w:t>provide software design and implement software to assist in Commodity Trading Operations.</w:t>
      </w:r>
    </w:p>
    <w:p w14:paraId="2A3D2F3F" w14:textId="77777777" w:rsidR="0065597C" w:rsidRPr="003B261F" w:rsidRDefault="0065597C" w:rsidP="0065597C">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Skills gained: Investment Analysis, Commodity demand profile and supply chain analysis, Data Filtration, Software design and development, Market Analysis, Snowflake, PyQT6, Data Science, PowerShell, Azure, JSON, REST APIs, FAST API, Excel, Options, and Future Analysis. </w:t>
      </w:r>
    </w:p>
    <w:p w14:paraId="084A478D" w14:textId="77777777" w:rsidR="0065597C" w:rsidRPr="003B261F" w:rsidRDefault="0065597C" w:rsidP="0065597C">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Commodity trade included Power, Natural Gas, and oil derivatives.</w:t>
      </w:r>
    </w:p>
    <w:p w14:paraId="24A7A086" w14:textId="77777777" w:rsidR="0065597C" w:rsidRDefault="0065597C" w:rsidP="0065597C">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Focused on building integrated desktop and web applications using PyQT6 and Snowflake to integrate REST APIs like ERCOT and PJM ISOs into Trading applications to ease commodity information dataflow. </w:t>
      </w:r>
    </w:p>
    <w:p w14:paraId="4DC60647" w14:textId="77777777" w:rsidR="0065597C" w:rsidRDefault="0065597C" w:rsidP="0065597C">
      <w:pPr>
        <w:pStyle w:val="ulli"/>
        <w:numPr>
          <w:ilvl w:val="0"/>
          <w:numId w:val="9"/>
        </w:numPr>
        <w:spacing w:line="276" w:lineRule="auto"/>
        <w:ind w:left="865" w:right="200" w:hanging="261"/>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Experience working to filtrate data using Snowflake, SQL, and Pandas concerning weather data, and commodity data such as ERCOT power prices into usable databases to produce trading alpha.</w:t>
      </w:r>
    </w:p>
    <w:p w14:paraId="40EBA437" w14:textId="77777777" w:rsidR="0065597C" w:rsidRDefault="0065597C" w:rsidP="0065597C">
      <w:pPr>
        <w:pStyle w:val="ulli"/>
        <w:numPr>
          <w:ilvl w:val="0"/>
          <w:numId w:val="9"/>
        </w:numPr>
        <w:spacing w:line="276" w:lineRule="auto"/>
        <w:ind w:left="865" w:right="200" w:hanging="261"/>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Experience with PJM, ERCOT, CAISO, MISO ISO’s.</w:t>
      </w:r>
    </w:p>
    <w:p w14:paraId="29C15991"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p>
    <w:p w14:paraId="7995E983" w14:textId="77777777" w:rsidR="00DE7994" w:rsidRPr="005A084D" w:rsidRDefault="00DE7994" w:rsidP="00DE7994">
      <w:pPr>
        <w:pStyle w:val="ulli"/>
        <w:spacing w:line="276" w:lineRule="auto"/>
        <w:ind w:left="865" w:right="200"/>
        <w:rPr>
          <w:rStyle w:val="separator-main"/>
          <w:rFonts w:ascii="Alegreya Sans" w:eastAsia="Alegreya Sans" w:hAnsi="Alegreya Sans" w:cs="Alegreya Sans"/>
          <w:sz w:val="20"/>
          <w:szCs w:val="20"/>
        </w:rPr>
      </w:pPr>
    </w:p>
    <w:p w14:paraId="072C3EA1" w14:textId="77777777" w:rsidR="00DE7994" w:rsidRPr="0056700C" w:rsidRDefault="00DE7994" w:rsidP="00DE7994">
      <w:pPr>
        <w:pStyle w:val="divdocumentsinglecolumn"/>
        <w:spacing w:line="276" w:lineRule="auto"/>
        <w:ind w:right="200"/>
        <w:rPr>
          <w:rStyle w:val="separator-main"/>
          <w:rFonts w:ascii="Alegreya Sans" w:eastAsia="Alegreya Sans" w:hAnsi="Alegreya Sans" w:cs="Alegreya Sans"/>
          <w:sz w:val="20"/>
          <w:szCs w:val="20"/>
        </w:rPr>
      </w:pPr>
      <w:r>
        <w:rPr>
          <w:rStyle w:val="span"/>
          <w:rFonts w:ascii="Alegreya Sans" w:eastAsia="Alegreya Sans" w:hAnsi="Alegreya Sans" w:cs="Alegreya Sans"/>
          <w:sz w:val="20"/>
          <w:szCs w:val="20"/>
        </w:rPr>
        <w:t>Scale AI: Remote Tasks.</w:t>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t xml:space="preserve">     </w:t>
      </w:r>
      <w:r>
        <w:rPr>
          <w:rStyle w:val="spanjobtitle"/>
          <w:sz w:val="20"/>
          <w:szCs w:val="20"/>
        </w:rPr>
        <w:tab/>
      </w:r>
      <w:r>
        <w:rPr>
          <w:rStyle w:val="spanjobtitle"/>
          <w:sz w:val="20"/>
          <w:szCs w:val="20"/>
        </w:rPr>
        <w:tab/>
      </w:r>
      <w:r>
        <w:rPr>
          <w:rStyle w:val="spanjobtitle"/>
          <w:sz w:val="20"/>
          <w:szCs w:val="20"/>
        </w:rPr>
        <w:tab/>
        <w:t xml:space="preserve"> </w:t>
      </w:r>
      <w:r w:rsidRPr="0056700C">
        <w:rPr>
          <w:rStyle w:val="span"/>
          <w:rFonts w:ascii="Alegreya Sans" w:eastAsia="Alegreya Sans" w:hAnsi="Alegreya Sans" w:cs="Alegreya Sans"/>
          <w:sz w:val="20"/>
          <w:szCs w:val="20"/>
        </w:rPr>
        <w:t>Jan 202</w:t>
      </w:r>
      <w:r>
        <w:rPr>
          <w:rStyle w:val="span"/>
          <w:rFonts w:ascii="Alegreya Sans" w:eastAsia="Alegreya Sans" w:hAnsi="Alegreya Sans" w:cs="Alegreya Sans"/>
          <w:sz w:val="20"/>
          <w:szCs w:val="20"/>
        </w:rPr>
        <w:t>4</w:t>
      </w:r>
      <w:r w:rsidRPr="0056700C">
        <w:rPr>
          <w:rStyle w:val="span"/>
          <w:rFonts w:ascii="Alegreya Sans" w:eastAsia="Alegreya Sans" w:hAnsi="Alegreya Sans" w:cs="Alegreya Sans"/>
          <w:sz w:val="20"/>
          <w:szCs w:val="20"/>
        </w:rPr>
        <w:t xml:space="preserve"> to</w:t>
      </w:r>
      <w:r>
        <w:rPr>
          <w:rStyle w:val="span"/>
          <w:rFonts w:ascii="Alegreya Sans" w:eastAsia="Alegreya Sans" w:hAnsi="Alegreya Sans" w:cs="Alegreya Sans"/>
          <w:sz w:val="20"/>
          <w:szCs w:val="20"/>
        </w:rPr>
        <w:t xml:space="preserve"> June 2024</w:t>
      </w:r>
    </w:p>
    <w:p w14:paraId="476B59AA" w14:textId="77777777" w:rsidR="00DE7994" w:rsidRDefault="00DE7994" w:rsidP="00DE7994">
      <w:pPr>
        <w:pStyle w:val="spanpaddedline"/>
        <w:spacing w:line="276" w:lineRule="auto"/>
        <w:ind w:right="200"/>
        <w:rPr>
          <w:rStyle w:val="span"/>
          <w:rFonts w:ascii="Alegreya Sans" w:eastAsia="Alegreya Sans" w:hAnsi="Alegreya Sans" w:cs="Alegreya Sans"/>
          <w:sz w:val="20"/>
          <w:szCs w:val="20"/>
        </w:rPr>
      </w:pPr>
      <w:r>
        <w:rPr>
          <w:rStyle w:val="spanjobtitle"/>
          <w:sz w:val="20"/>
          <w:szCs w:val="20"/>
        </w:rPr>
        <w:t>AI Consultant</w:t>
      </w:r>
      <w:r>
        <w:rPr>
          <w:rStyle w:val="span"/>
          <w:rFonts w:ascii="Alegreya Sans" w:eastAsia="Alegreya Sans" w:hAnsi="Alegreya Sans" w:cs="Alegreya Sans"/>
          <w:sz w:val="20"/>
          <w:szCs w:val="20"/>
        </w:rPr>
        <w:t>:</w:t>
      </w:r>
    </w:p>
    <w:p w14:paraId="7C5BAAEB" w14:textId="77777777" w:rsidR="00DE7994" w:rsidRDefault="00DE7994" w:rsidP="00DE7994">
      <w:pPr>
        <w:pStyle w:val="spanpaddedline"/>
        <w:spacing w:line="276" w:lineRule="auto"/>
        <w:ind w:right="200"/>
        <w:rPr>
          <w:rStyle w:val="span"/>
          <w:rFonts w:ascii="Alegreya Sans" w:eastAsia="Alegreya Sans" w:hAnsi="Alegreya Sans" w:cs="Alegreya Sans"/>
          <w:sz w:val="20"/>
          <w:szCs w:val="20"/>
        </w:rPr>
      </w:pPr>
    </w:p>
    <w:p w14:paraId="63B8E33E"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1633DF">
        <w:rPr>
          <w:rStyle w:val="span"/>
          <w:rFonts w:ascii="Alegreya Sans" w:eastAsia="Alegreya Sans" w:hAnsi="Alegreya Sans" w:cs="Alegreya Sans"/>
          <w:sz w:val="20"/>
          <w:szCs w:val="20"/>
        </w:rPr>
        <w:t xml:space="preserve">The role is to design, evaluate, and ensure the quality of LLM (Large Language Model) performance. </w:t>
      </w:r>
    </w:p>
    <w:p w14:paraId="46F2B4B0" w14:textId="77777777" w:rsidR="00DE7994" w:rsidRPr="0049187B"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49187B">
        <w:rPr>
          <w:rStyle w:val="span"/>
          <w:rFonts w:ascii="Alegreya Sans" w:eastAsia="Alegreya Sans" w:hAnsi="Alegreya Sans" w:cs="Alegreya Sans"/>
          <w:sz w:val="20"/>
          <w:szCs w:val="20"/>
        </w:rPr>
        <w:t xml:space="preserve">Skills gained and refined: Python, Golang, SQLite, PostgreSQL, Google </w:t>
      </w:r>
      <w:proofErr w:type="spellStart"/>
      <w:r w:rsidRPr="0049187B">
        <w:rPr>
          <w:rStyle w:val="span"/>
          <w:rFonts w:ascii="Alegreya Sans" w:eastAsia="Alegreya Sans" w:hAnsi="Alegreya Sans" w:cs="Alegreya Sans"/>
          <w:sz w:val="20"/>
          <w:szCs w:val="20"/>
        </w:rPr>
        <w:t>BigQuery</w:t>
      </w:r>
      <w:proofErr w:type="spellEnd"/>
      <w:r w:rsidRPr="0049187B">
        <w:rPr>
          <w:rStyle w:val="span"/>
          <w:rFonts w:ascii="Alegreya Sans" w:eastAsia="Alegreya Sans" w:hAnsi="Alegreya Sans" w:cs="Alegreya Sans"/>
          <w:sz w:val="20"/>
          <w:szCs w:val="20"/>
        </w:rPr>
        <w:t xml:space="preserve">, Java, C++, C, JavaScript, TypeScript, React, </w:t>
      </w:r>
      <w:proofErr w:type="spellStart"/>
      <w:r w:rsidRPr="0049187B">
        <w:rPr>
          <w:rStyle w:val="span"/>
          <w:rFonts w:ascii="Alegreya Sans" w:eastAsia="Alegreya Sans" w:hAnsi="Alegreya Sans" w:cs="Alegreya Sans"/>
          <w:sz w:val="20"/>
          <w:szCs w:val="20"/>
        </w:rPr>
        <w:t>NextJS</w:t>
      </w:r>
      <w:proofErr w:type="spellEnd"/>
      <w:r>
        <w:rPr>
          <w:rStyle w:val="span"/>
          <w:rFonts w:ascii="Alegreya Sans" w:eastAsia="Alegreya Sans" w:hAnsi="Alegreya Sans" w:cs="Alegreya Sans"/>
          <w:sz w:val="20"/>
          <w:szCs w:val="20"/>
        </w:rPr>
        <w:t xml:space="preserve">, </w:t>
      </w:r>
      <w:r w:rsidRPr="0049187B">
        <w:rPr>
          <w:rStyle w:val="span"/>
          <w:rFonts w:ascii="Alegreya Sans" w:eastAsia="Alegreya Sans" w:hAnsi="Alegreya Sans" w:cs="Alegreya Sans"/>
          <w:sz w:val="20"/>
          <w:szCs w:val="20"/>
        </w:rPr>
        <w:t xml:space="preserve">Dart, HTML, CSS, Prompt Engineering, LLM (Language Learning Model) </w:t>
      </w:r>
      <w:r>
        <w:rPr>
          <w:rStyle w:val="span"/>
          <w:rFonts w:ascii="Alegreya Sans" w:eastAsia="Alegreya Sans" w:hAnsi="Alegreya Sans" w:cs="Alegreya Sans"/>
          <w:sz w:val="20"/>
          <w:szCs w:val="20"/>
        </w:rPr>
        <w:t xml:space="preserve">&amp; </w:t>
      </w:r>
      <w:r w:rsidRPr="0049187B">
        <w:rPr>
          <w:rStyle w:val="span"/>
          <w:rFonts w:ascii="Alegreya Sans" w:eastAsia="Alegreya Sans" w:hAnsi="Alegreya Sans" w:cs="Alegreya Sans"/>
          <w:sz w:val="20"/>
          <w:szCs w:val="20"/>
        </w:rPr>
        <w:t xml:space="preserve">Foundation Models (Flamingo), Database Engineering, Data Engineering, Software Quality Assurance, Software Development </w:t>
      </w:r>
      <w:r>
        <w:rPr>
          <w:rStyle w:val="span"/>
          <w:rFonts w:ascii="Alegreya Sans" w:eastAsia="Alegreya Sans" w:hAnsi="Alegreya Sans" w:cs="Alegreya Sans"/>
          <w:sz w:val="20"/>
          <w:szCs w:val="20"/>
        </w:rPr>
        <w:t xml:space="preserve">&amp; </w:t>
      </w:r>
      <w:r w:rsidRPr="0049187B">
        <w:rPr>
          <w:rStyle w:val="span"/>
          <w:rFonts w:ascii="Alegreya Sans" w:eastAsia="Alegreya Sans" w:hAnsi="Alegreya Sans" w:cs="Alegreya Sans"/>
          <w:sz w:val="20"/>
          <w:szCs w:val="20"/>
        </w:rPr>
        <w:t xml:space="preserve">Testing, Machine Learning, Artificial Intelligence, ChatGPT, OpenAI, Generative AI. </w:t>
      </w:r>
    </w:p>
    <w:p w14:paraId="680AA4BE" w14:textId="77777777" w:rsidR="00DE7994" w:rsidRPr="00C56CC2"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Data Engineering skills: Python, Azure Data Studio, Pandas, PostgreSQL Integration, Natural Language Analysis, JSON, PostgreSQL, Kaggle API integration, Hugging face API. </w:t>
      </w:r>
    </w:p>
    <w:p w14:paraId="7B5F00EF"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Machine Learning skills frameworks developed and specialized in </w:t>
      </w:r>
      <w:proofErr w:type="spellStart"/>
      <w:r>
        <w:rPr>
          <w:rStyle w:val="span"/>
          <w:rFonts w:ascii="Alegreya Sans" w:eastAsia="Alegreya Sans" w:hAnsi="Alegreya Sans" w:cs="Alegreya Sans"/>
          <w:sz w:val="20"/>
          <w:szCs w:val="20"/>
        </w:rPr>
        <w:t>PyTorch</w:t>
      </w:r>
      <w:proofErr w:type="spellEnd"/>
      <w:r>
        <w:rPr>
          <w:rStyle w:val="span"/>
          <w:rFonts w:ascii="Alegreya Sans" w:eastAsia="Alegreya Sans" w:hAnsi="Alegreya Sans" w:cs="Alegreya Sans"/>
          <w:sz w:val="20"/>
          <w:szCs w:val="20"/>
        </w:rPr>
        <w:t xml:space="preserve">, </w:t>
      </w:r>
      <w:proofErr w:type="spellStart"/>
      <w:r>
        <w:rPr>
          <w:rStyle w:val="span"/>
          <w:rFonts w:ascii="Alegreya Sans" w:eastAsia="Alegreya Sans" w:hAnsi="Alegreya Sans" w:cs="Alegreya Sans"/>
          <w:sz w:val="20"/>
          <w:szCs w:val="20"/>
        </w:rPr>
        <w:t>Keras</w:t>
      </w:r>
      <w:proofErr w:type="spellEnd"/>
      <w:r>
        <w:rPr>
          <w:rStyle w:val="span"/>
          <w:rFonts w:ascii="Alegreya Sans" w:eastAsia="Alegreya Sans" w:hAnsi="Alegreya Sans" w:cs="Alegreya Sans"/>
          <w:sz w:val="20"/>
          <w:szCs w:val="20"/>
        </w:rPr>
        <w:t xml:space="preserve">, TensorFlow, and Spacy. </w:t>
      </w:r>
    </w:p>
    <w:p w14:paraId="06B3D0F5" w14:textId="77777777" w:rsidR="00DE7994" w:rsidRPr="00B71A10"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An example</w:t>
      </w:r>
      <w:r w:rsidRPr="00B17D0C">
        <w:rPr>
          <w:rStyle w:val="span"/>
          <w:rFonts w:ascii="Alegreya Sans" w:eastAsia="Alegreya Sans" w:hAnsi="Alegreya Sans" w:cs="Alegreya Sans"/>
          <w:sz w:val="20"/>
          <w:szCs w:val="20"/>
        </w:rPr>
        <w:t xml:space="preserve"> project of a stock bot that uses machine learning to generate price predictions using security data is given here:</w:t>
      </w:r>
      <w:r>
        <w:rPr>
          <w:rStyle w:val="span"/>
          <w:rFonts w:ascii="Alegreya Sans" w:eastAsia="Alegreya Sans" w:hAnsi="Alegreya Sans" w:cs="Alegreya Sans"/>
          <w:sz w:val="20"/>
          <w:szCs w:val="20"/>
        </w:rPr>
        <w:t xml:space="preserve"> </w:t>
      </w:r>
      <w:hyperlink r:id="rId14" w:history="1">
        <w:r w:rsidRPr="004D25B7">
          <w:rPr>
            <w:rStyle w:val="Hyperlink"/>
            <w:rFonts w:ascii="Alegreya Sans" w:eastAsia="Alegreya Sans" w:hAnsi="Alegreya Sans" w:cs="Alegreya Sans"/>
            <w:sz w:val="20"/>
            <w:szCs w:val="20"/>
          </w:rPr>
          <w:t>https://github.com/Orko24/Vhagar_prototype</w:t>
        </w:r>
      </w:hyperlink>
      <w:r w:rsidRPr="00B17D0C">
        <w:rPr>
          <w:rStyle w:val="span"/>
          <w:rFonts w:ascii="Alegreya Sans" w:eastAsia="Alegreya Sans" w:hAnsi="Alegreya Sans" w:cs="Alegreya Sans"/>
          <w:sz w:val="20"/>
          <w:szCs w:val="20"/>
        </w:rPr>
        <w:t xml:space="preserve"> </w:t>
      </w:r>
    </w:p>
    <w:p w14:paraId="3B63EB7F"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8F582F">
        <w:rPr>
          <w:rStyle w:val="span"/>
          <w:rFonts w:ascii="Alegreya Sans" w:eastAsia="Alegreya Sans" w:hAnsi="Alegreya Sans" w:cs="Alegreya Sans"/>
          <w:sz w:val="20"/>
          <w:szCs w:val="20"/>
        </w:rPr>
        <w:t>The prompts using LLM were designed with machine learning software for insights into finance, astrophysics, orbital mechanics, agriculture feasibility studies, image recognition systems, and fossil identification systems.</w:t>
      </w:r>
    </w:p>
    <w:p w14:paraId="034E2C3A"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8F582F">
        <w:rPr>
          <w:rStyle w:val="span"/>
          <w:rFonts w:ascii="Alegreya Sans" w:eastAsia="Alegreya Sans" w:hAnsi="Alegreya Sans" w:cs="Alegreya Sans"/>
          <w:sz w:val="20"/>
          <w:szCs w:val="20"/>
        </w:rPr>
        <w:t>Experience building database queries, reviewing, debugging, and deploying in Big Querry, PostgreSQL, and SQLite. Experience in developing, debugging, and assessing the quality of code programs in Python, Golang, SQL, Java, and C++.</w:t>
      </w:r>
    </w:p>
    <w:p w14:paraId="69034C50"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8F582F">
        <w:rPr>
          <w:rStyle w:val="span"/>
          <w:rFonts w:ascii="Alegreya Sans" w:eastAsia="Alegreya Sans" w:hAnsi="Alegreya Sans" w:cs="Alegreya Sans"/>
          <w:sz w:val="20"/>
          <w:szCs w:val="20"/>
        </w:rPr>
        <w:t xml:space="preserve">Experience building machine learning programs to analyze data sets and produce prediction results through a data pipeline. These programs utilize models based on the </w:t>
      </w:r>
      <w:proofErr w:type="spellStart"/>
      <w:r w:rsidRPr="008F582F">
        <w:rPr>
          <w:rStyle w:val="span"/>
          <w:rFonts w:ascii="Alegreya Sans" w:eastAsia="Alegreya Sans" w:hAnsi="Alegreya Sans" w:cs="Alegreya Sans"/>
          <w:sz w:val="20"/>
          <w:szCs w:val="20"/>
        </w:rPr>
        <w:t>Keras</w:t>
      </w:r>
      <w:proofErr w:type="spellEnd"/>
      <w:r w:rsidRPr="008F582F">
        <w:rPr>
          <w:rStyle w:val="span"/>
          <w:rFonts w:ascii="Alegreya Sans" w:eastAsia="Alegreya Sans" w:hAnsi="Alegreya Sans" w:cs="Alegreya Sans"/>
          <w:sz w:val="20"/>
          <w:szCs w:val="20"/>
        </w:rPr>
        <w:t xml:space="preserve">, </w:t>
      </w:r>
      <w:proofErr w:type="spellStart"/>
      <w:r w:rsidRPr="008F582F">
        <w:rPr>
          <w:rStyle w:val="span"/>
          <w:rFonts w:ascii="Alegreya Sans" w:eastAsia="Alegreya Sans" w:hAnsi="Alegreya Sans" w:cs="Alegreya Sans"/>
          <w:sz w:val="20"/>
          <w:szCs w:val="20"/>
        </w:rPr>
        <w:t>Tensorflow</w:t>
      </w:r>
      <w:proofErr w:type="spellEnd"/>
      <w:r w:rsidRPr="008F582F">
        <w:rPr>
          <w:rStyle w:val="span"/>
          <w:rFonts w:ascii="Alegreya Sans" w:eastAsia="Alegreya Sans" w:hAnsi="Alegreya Sans" w:cs="Alegreya Sans"/>
          <w:sz w:val="20"/>
          <w:szCs w:val="20"/>
        </w:rPr>
        <w:t xml:space="preserve">, Sci-Kit Learn, and </w:t>
      </w:r>
      <w:proofErr w:type="spellStart"/>
      <w:r w:rsidRPr="008F582F">
        <w:rPr>
          <w:rStyle w:val="span"/>
          <w:rFonts w:ascii="Alegreya Sans" w:eastAsia="Alegreya Sans" w:hAnsi="Alegreya Sans" w:cs="Alegreya Sans"/>
          <w:sz w:val="20"/>
          <w:szCs w:val="20"/>
        </w:rPr>
        <w:t>PyTorch</w:t>
      </w:r>
      <w:proofErr w:type="spellEnd"/>
      <w:r w:rsidRPr="008F582F">
        <w:rPr>
          <w:rStyle w:val="span"/>
          <w:rFonts w:ascii="Alegreya Sans" w:eastAsia="Alegreya Sans" w:hAnsi="Alegreya Sans" w:cs="Alegreya Sans"/>
          <w:sz w:val="20"/>
          <w:szCs w:val="20"/>
        </w:rPr>
        <w:t xml:space="preserve"> Python libraries.</w:t>
      </w:r>
    </w:p>
    <w:p w14:paraId="3E938F74" w14:textId="77777777" w:rsidR="00DE7994" w:rsidRPr="00D52657" w:rsidRDefault="00DE7994" w:rsidP="00DE7994">
      <w:pPr>
        <w:pStyle w:val="ulli"/>
        <w:spacing w:line="276" w:lineRule="auto"/>
        <w:ind w:right="200"/>
        <w:rPr>
          <w:rStyle w:val="span"/>
          <w:rFonts w:ascii="Alegreya Sans" w:eastAsia="Alegreya Sans" w:hAnsi="Alegreya Sans" w:cs="Alegreya Sans"/>
          <w:sz w:val="20"/>
          <w:szCs w:val="20"/>
        </w:rPr>
      </w:pPr>
    </w:p>
    <w:p w14:paraId="3DF31F52" w14:textId="77777777" w:rsidR="00DE7994" w:rsidRPr="0056700C" w:rsidRDefault="00DE7994" w:rsidP="00DE7994">
      <w:pPr>
        <w:pStyle w:val="divdocumentsinglecolumn"/>
        <w:spacing w:line="276" w:lineRule="auto"/>
        <w:ind w:right="200"/>
        <w:rPr>
          <w:rStyle w:val="separator-main"/>
          <w:rFonts w:ascii="Alegreya Sans" w:eastAsia="Alegreya Sans" w:hAnsi="Alegreya Sans" w:cs="Alegreya Sans"/>
          <w:sz w:val="20"/>
          <w:szCs w:val="20"/>
        </w:rPr>
      </w:pPr>
      <w:r>
        <w:rPr>
          <w:rStyle w:val="span"/>
          <w:rFonts w:ascii="Alegreya Sans" w:eastAsia="Alegreya Sans" w:hAnsi="Alegreya Sans" w:cs="Alegreya Sans"/>
          <w:sz w:val="20"/>
          <w:szCs w:val="20"/>
        </w:rPr>
        <w:t>IBM Startup Partner Program</w:t>
      </w:r>
      <w:r>
        <w:rPr>
          <w:rStyle w:val="spancompanyname"/>
          <w:rFonts w:ascii="Alegreya Sans" w:eastAsia="Alegreya Sans" w:hAnsi="Alegreya Sans" w:cs="Alegreya Sans"/>
          <w:sz w:val="20"/>
          <w:szCs w:val="20"/>
        </w:rPr>
        <w:t xml:space="preserve">; </w:t>
      </w:r>
      <w:r w:rsidRPr="0056700C">
        <w:rPr>
          <w:rStyle w:val="spancompanyname"/>
          <w:rFonts w:ascii="Alegreya Sans" w:eastAsia="Alegreya Sans" w:hAnsi="Alegreya Sans" w:cs="Alegreya Sans"/>
          <w:sz w:val="20"/>
          <w:szCs w:val="20"/>
        </w:rPr>
        <w:t>Adamas Audio</w:t>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t xml:space="preserve">   </w:t>
      </w:r>
      <w:r w:rsidRPr="0056700C">
        <w:rPr>
          <w:rStyle w:val="span"/>
          <w:rFonts w:ascii="Alegreya Sans" w:eastAsia="Alegreya Sans" w:hAnsi="Alegreya Sans" w:cs="Alegreya Sans"/>
          <w:sz w:val="20"/>
          <w:szCs w:val="20"/>
        </w:rPr>
        <w:t xml:space="preserve">Jan 2022 to </w:t>
      </w:r>
      <w:r>
        <w:rPr>
          <w:rStyle w:val="span"/>
          <w:rFonts w:ascii="Alegreya Sans" w:eastAsia="Alegreya Sans" w:hAnsi="Alegreya Sans" w:cs="Alegreya Sans"/>
          <w:sz w:val="20"/>
          <w:szCs w:val="20"/>
        </w:rPr>
        <w:t>Jan 2024</w:t>
      </w:r>
      <w:r w:rsidRPr="0056700C">
        <w:rPr>
          <w:rStyle w:val="singlecolumnspanpaddedlinenth-child1"/>
          <w:rFonts w:ascii="Alegreya Sans" w:eastAsia="Alegreya Sans" w:hAnsi="Alegreya Sans" w:cs="Alegreya Sans"/>
          <w:sz w:val="20"/>
          <w:szCs w:val="20"/>
        </w:rPr>
        <w:t xml:space="preserve"> </w:t>
      </w:r>
    </w:p>
    <w:p w14:paraId="703C4BCC" w14:textId="576916EE" w:rsidR="00DE7994" w:rsidRDefault="00DE7994" w:rsidP="00DE7994">
      <w:pPr>
        <w:pStyle w:val="spanpaddedline"/>
        <w:spacing w:line="276" w:lineRule="auto"/>
        <w:ind w:right="200"/>
        <w:rPr>
          <w:rStyle w:val="span"/>
          <w:rFonts w:ascii="Alegreya Sans" w:eastAsia="Alegreya Sans" w:hAnsi="Alegreya Sans" w:cs="Alegreya Sans"/>
          <w:sz w:val="20"/>
          <w:szCs w:val="20"/>
        </w:rPr>
      </w:pPr>
      <w:r>
        <w:rPr>
          <w:rStyle w:val="spanjobtitle"/>
          <w:sz w:val="20"/>
          <w:szCs w:val="20"/>
        </w:rPr>
        <w:t xml:space="preserve">Lead </w:t>
      </w:r>
      <w:r w:rsidRPr="0056700C">
        <w:rPr>
          <w:rStyle w:val="spanjobtitle"/>
          <w:sz w:val="20"/>
          <w:szCs w:val="20"/>
        </w:rPr>
        <w:t>Software Engineer</w:t>
      </w:r>
      <w:r>
        <w:rPr>
          <w:rStyle w:val="spanjobtitle"/>
          <w:sz w:val="20"/>
          <w:szCs w:val="20"/>
        </w:rPr>
        <w:t xml:space="preserve"> and Software Architect</w:t>
      </w:r>
      <w:r>
        <w:rPr>
          <w:rStyle w:val="span"/>
          <w:rFonts w:ascii="Alegreya Sans" w:eastAsia="Alegreya Sans" w:hAnsi="Alegreya Sans" w:cs="Alegreya Sans"/>
          <w:sz w:val="20"/>
          <w:szCs w:val="20"/>
        </w:rPr>
        <w:t>:</w:t>
      </w:r>
    </w:p>
    <w:p w14:paraId="503E9393" w14:textId="77777777" w:rsidR="00D46B65" w:rsidRDefault="00D46B65" w:rsidP="00DE7994">
      <w:pPr>
        <w:pStyle w:val="spanpaddedline"/>
        <w:spacing w:line="276" w:lineRule="auto"/>
        <w:ind w:right="200"/>
        <w:rPr>
          <w:rStyle w:val="span"/>
          <w:rFonts w:ascii="Alegreya Sans" w:eastAsia="Alegreya Sans" w:hAnsi="Alegreya Sans" w:cs="Alegreya Sans"/>
          <w:sz w:val="20"/>
          <w:szCs w:val="20"/>
        </w:rPr>
      </w:pPr>
    </w:p>
    <w:p w14:paraId="5434C420"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proofErr w:type="gramStart"/>
      <w:r>
        <w:rPr>
          <w:rStyle w:val="span"/>
          <w:rFonts w:ascii="Alegreya Sans" w:eastAsia="Alegreya Sans" w:hAnsi="Alegreya Sans" w:cs="Alegreya Sans"/>
          <w:sz w:val="20"/>
          <w:szCs w:val="20"/>
        </w:rPr>
        <w:t>Role</w:t>
      </w:r>
      <w:proofErr w:type="gramEnd"/>
      <w:r>
        <w:rPr>
          <w:rStyle w:val="span"/>
          <w:rFonts w:ascii="Alegreya Sans" w:eastAsia="Alegreya Sans" w:hAnsi="Alegreya Sans" w:cs="Alegreya Sans"/>
          <w:sz w:val="20"/>
          <w:szCs w:val="20"/>
        </w:rPr>
        <w:t xml:space="preserve"> was to design, develop, produce, deploy code for Adamas Audio. </w:t>
      </w:r>
    </w:p>
    <w:p w14:paraId="0754D293" w14:textId="77777777" w:rsidR="00DE7994" w:rsidRPr="002A50E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Code and software architecture was developed, implemented, and tested in a test-driven agile environment. </w:t>
      </w:r>
    </w:p>
    <w:p w14:paraId="5C1F07CD" w14:textId="77777777" w:rsidR="00DE7994" w:rsidRPr="00101672"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101672">
        <w:rPr>
          <w:rFonts w:ascii="Alegreya Sans" w:hAnsi="Alegreya Sans"/>
          <w:sz w:val="20"/>
          <w:szCs w:val="20"/>
        </w:rPr>
        <w:t xml:space="preserve">Skills gained: Python, Java, Machine Learning, Artificial Intelligence, Machine Learning Libraries like </w:t>
      </w:r>
      <w:proofErr w:type="spellStart"/>
      <w:r w:rsidRPr="00101672">
        <w:rPr>
          <w:rFonts w:ascii="Alegreya Sans" w:hAnsi="Alegreya Sans"/>
          <w:sz w:val="20"/>
          <w:szCs w:val="20"/>
        </w:rPr>
        <w:t>Keras</w:t>
      </w:r>
      <w:proofErr w:type="spellEnd"/>
      <w:r w:rsidRPr="00101672">
        <w:rPr>
          <w:rFonts w:ascii="Alegreya Sans" w:hAnsi="Alegreya Sans"/>
          <w:sz w:val="20"/>
          <w:szCs w:val="20"/>
        </w:rPr>
        <w:t xml:space="preserve">, </w:t>
      </w:r>
      <w:proofErr w:type="spellStart"/>
      <w:r w:rsidRPr="00101672">
        <w:rPr>
          <w:rFonts w:ascii="Alegreya Sans" w:hAnsi="Alegreya Sans"/>
          <w:sz w:val="20"/>
          <w:szCs w:val="20"/>
        </w:rPr>
        <w:t>PyTorch</w:t>
      </w:r>
      <w:proofErr w:type="spellEnd"/>
      <w:r w:rsidRPr="00101672">
        <w:rPr>
          <w:rFonts w:ascii="Alegreya Sans" w:hAnsi="Alegreya Sans"/>
          <w:sz w:val="20"/>
          <w:szCs w:val="20"/>
        </w:rPr>
        <w:t>, TensorFlow, Sci-kit Learn, Pandas, NumPy, etc. API development, Frontend: HTML, CSS, JavaScript, Node.js, ETL software, C++, C#, C, Golang, SQL. Site Operation Management, DNS, Domain Transfer, Site Migration, Cloud Computing, Microsoft Azure, AWS, GC, Django, Flask, Redis, Celery. Linux, Bash Script, Git, Cryptography, SSL, Cyber Security, Data Analysis &amp; Data Science</w:t>
      </w:r>
    </w:p>
    <w:p w14:paraId="2D7B185E"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The site was migrated from Google Cloud to Liquid web to IBM Cloud bare metal traditional servers.</w:t>
      </w:r>
    </w:p>
    <w:p w14:paraId="6662A045" w14:textId="77777777" w:rsidR="00DE7994" w:rsidRPr="003D30EB"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3D30EB">
        <w:rPr>
          <w:rStyle w:val="span"/>
          <w:rFonts w:ascii="Alegreya Sans" w:eastAsia="Alegreya Sans" w:hAnsi="Alegreya Sans" w:cs="Alegreya Sans"/>
          <w:sz w:val="20"/>
          <w:szCs w:val="20"/>
        </w:rPr>
        <w:t>Service received funding from IBM starting May 1</w:t>
      </w:r>
      <w:r w:rsidRPr="003D30EB">
        <w:rPr>
          <w:rStyle w:val="span"/>
          <w:rFonts w:ascii="Alegreya Sans" w:eastAsia="Alegreya Sans" w:hAnsi="Alegreya Sans" w:cs="Alegreya Sans"/>
          <w:sz w:val="20"/>
          <w:szCs w:val="20"/>
          <w:vertAlign w:val="superscript"/>
        </w:rPr>
        <w:t>st</w:t>
      </w:r>
      <w:proofErr w:type="gramStart"/>
      <w:r w:rsidRPr="003D30EB">
        <w:rPr>
          <w:rStyle w:val="span"/>
          <w:rFonts w:ascii="Alegreya Sans" w:eastAsia="Alegreya Sans" w:hAnsi="Alegreya Sans" w:cs="Alegreya Sans"/>
          <w:sz w:val="20"/>
          <w:szCs w:val="20"/>
        </w:rPr>
        <w:t xml:space="preserve"> 2023</w:t>
      </w:r>
      <w:proofErr w:type="gramEnd"/>
      <w:r w:rsidRPr="003D30EB">
        <w:rPr>
          <w:rStyle w:val="span"/>
          <w:rFonts w:ascii="Alegreya Sans" w:eastAsia="Alegreya Sans" w:hAnsi="Alegreya Sans" w:cs="Alegreya Sans"/>
          <w:sz w:val="20"/>
          <w:szCs w:val="20"/>
        </w:rPr>
        <w:t>, ran to Nov 1</w:t>
      </w:r>
      <w:r w:rsidRPr="003D30EB">
        <w:rPr>
          <w:rStyle w:val="span"/>
          <w:rFonts w:ascii="Alegreya Sans" w:eastAsia="Alegreya Sans" w:hAnsi="Alegreya Sans" w:cs="Alegreya Sans"/>
          <w:sz w:val="20"/>
          <w:szCs w:val="20"/>
          <w:vertAlign w:val="superscript"/>
        </w:rPr>
        <w:t>st</w:t>
      </w:r>
      <w:r w:rsidRPr="003D30EB">
        <w:rPr>
          <w:rStyle w:val="span"/>
          <w:rFonts w:ascii="Alegreya Sans" w:eastAsia="Alegreya Sans" w:hAnsi="Alegreya Sans" w:cs="Alegreya Sans"/>
          <w:sz w:val="20"/>
          <w:szCs w:val="20"/>
        </w:rPr>
        <w:t xml:space="preserve"> 2023, with a funding of 3000 USD monthly. Site went down due to lack of profit and funding, code given in this GitHub repository: </w:t>
      </w:r>
      <w:hyperlink r:id="rId15" w:history="1">
        <w:r w:rsidRPr="003D30EB">
          <w:rPr>
            <w:rStyle w:val="Hyperlink"/>
            <w:rFonts w:ascii="Alegreya Sans" w:eastAsia="Alegreya Sans" w:hAnsi="Alegreya Sans" w:cs="Alegreya Sans"/>
            <w:sz w:val="20"/>
            <w:szCs w:val="20"/>
          </w:rPr>
          <w:t>https://github.com/Orko24/Final-Update-Adamas1</w:t>
        </w:r>
      </w:hyperlink>
      <w:r w:rsidRPr="003D30EB">
        <w:rPr>
          <w:rStyle w:val="span"/>
          <w:rFonts w:ascii="Alegreya Sans" w:eastAsia="Alegreya Sans" w:hAnsi="Alegreya Sans" w:cs="Alegreya Sans"/>
          <w:sz w:val="20"/>
          <w:szCs w:val="20"/>
        </w:rPr>
        <w:t xml:space="preserve"> </w:t>
      </w:r>
    </w:p>
    <w:p w14:paraId="70AB53E6" w14:textId="77777777" w:rsidR="00DE7994" w:rsidRPr="00A82528"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A82528">
        <w:rPr>
          <w:rStyle w:val="span"/>
          <w:rFonts w:ascii="Alegreya Sans" w:eastAsia="Alegreya Sans" w:hAnsi="Alegreya Sans" w:cs="Alegreya Sans"/>
          <w:sz w:val="20"/>
          <w:szCs w:val="20"/>
        </w:rPr>
        <w:t xml:space="preserve">Postproduction updates written in Golang, Java and C++ to ensure scalability </w:t>
      </w:r>
      <w:r>
        <w:rPr>
          <w:rStyle w:val="span"/>
          <w:rFonts w:ascii="Alegreya Sans" w:eastAsia="Alegreya Sans" w:hAnsi="Alegreya Sans" w:cs="Alegreya Sans"/>
          <w:sz w:val="20"/>
          <w:szCs w:val="20"/>
        </w:rPr>
        <w:t>Code housed is housed in the following repository</w:t>
      </w:r>
      <w:r w:rsidRPr="00A82528">
        <w:rPr>
          <w:rStyle w:val="span"/>
          <w:rFonts w:ascii="Alegreya Sans" w:eastAsia="Alegreya Sans" w:hAnsi="Alegreya Sans" w:cs="Alegreya Sans"/>
          <w:sz w:val="20"/>
          <w:szCs w:val="20"/>
        </w:rPr>
        <w:t xml:space="preserve">: </w:t>
      </w:r>
      <w:hyperlink r:id="rId16" w:history="1">
        <w:r w:rsidRPr="00A82528">
          <w:rPr>
            <w:rStyle w:val="Hyperlink"/>
            <w:rFonts w:ascii="Alegreya Sans" w:eastAsia="Alegreya Sans" w:hAnsi="Alegreya Sans" w:cs="Alegreya Sans"/>
            <w:sz w:val="20"/>
            <w:szCs w:val="20"/>
          </w:rPr>
          <w:t>https://github.com/Orko24/FFMPEG_Golang_replacement</w:t>
        </w:r>
      </w:hyperlink>
      <w:r w:rsidRPr="00A82528">
        <w:rPr>
          <w:rStyle w:val="span"/>
          <w:rFonts w:ascii="Alegreya Sans" w:eastAsia="Alegreya Sans" w:hAnsi="Alegreya Sans" w:cs="Alegreya Sans"/>
          <w:sz w:val="20"/>
          <w:szCs w:val="20"/>
        </w:rPr>
        <w:t xml:space="preserve"> </w:t>
      </w:r>
    </w:p>
    <w:p w14:paraId="77BEA0C7"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992E06">
        <w:rPr>
          <w:rStyle w:val="span"/>
          <w:rFonts w:ascii="Alegreya Sans" w:eastAsia="Alegreya Sans" w:hAnsi="Alegreya Sans" w:cs="Alegreya Sans"/>
          <w:sz w:val="20"/>
          <w:szCs w:val="20"/>
        </w:rPr>
        <w:lastRenderedPageBreak/>
        <w:t xml:space="preserve">The purpose of Adamas Audio was to allow customers to create custom </w:t>
      </w:r>
      <w:proofErr w:type="gramStart"/>
      <w:r w:rsidRPr="00992E06">
        <w:rPr>
          <w:rStyle w:val="span"/>
          <w:rFonts w:ascii="Alegreya Sans" w:eastAsia="Alegreya Sans" w:hAnsi="Alegreya Sans" w:cs="Alegreya Sans"/>
          <w:sz w:val="20"/>
          <w:szCs w:val="20"/>
        </w:rPr>
        <w:t>audiobooks at</w:t>
      </w:r>
      <w:proofErr w:type="gramEnd"/>
      <w:r w:rsidRPr="00992E06">
        <w:rPr>
          <w:rStyle w:val="span"/>
          <w:rFonts w:ascii="Alegreya Sans" w:eastAsia="Alegreya Sans" w:hAnsi="Alegreya Sans" w:cs="Alegreya Sans"/>
          <w:sz w:val="20"/>
          <w:szCs w:val="20"/>
        </w:rPr>
        <w:t xml:space="preserve"> scale.  </w:t>
      </w:r>
      <w:r>
        <w:rPr>
          <w:rStyle w:val="span"/>
          <w:rFonts w:ascii="Alegreya Sans" w:eastAsia="Alegreya Sans" w:hAnsi="Alegreya Sans" w:cs="Alegreya Sans"/>
          <w:sz w:val="20"/>
          <w:szCs w:val="20"/>
        </w:rPr>
        <w:t xml:space="preserve">It </w:t>
      </w:r>
      <w:proofErr w:type="gramStart"/>
      <w:r>
        <w:rPr>
          <w:rStyle w:val="span"/>
          <w:rFonts w:ascii="Alegreya Sans" w:eastAsia="Alegreya Sans" w:hAnsi="Alegreya Sans" w:cs="Alegreya Sans"/>
          <w:sz w:val="20"/>
          <w:szCs w:val="20"/>
        </w:rPr>
        <w:t>is was</w:t>
      </w:r>
      <w:proofErr w:type="gramEnd"/>
      <w:r>
        <w:rPr>
          <w:rStyle w:val="span"/>
          <w:rFonts w:ascii="Alegreya Sans" w:eastAsia="Alegreya Sans" w:hAnsi="Alegreya Sans" w:cs="Alegreya Sans"/>
          <w:sz w:val="20"/>
          <w:szCs w:val="20"/>
        </w:rPr>
        <w:t xml:space="preserve"> hosted at: </w:t>
      </w:r>
      <w:hyperlink r:id="rId17" w:history="1">
        <w:r w:rsidRPr="005F7B9C">
          <w:rPr>
            <w:rStyle w:val="Hyperlink"/>
            <w:rFonts w:ascii="Alegreya Sans" w:eastAsia="Alegreya Sans" w:hAnsi="Alegreya Sans" w:cs="Alegreya Sans"/>
            <w:sz w:val="20"/>
            <w:szCs w:val="20"/>
          </w:rPr>
          <w:t>https://www.adamasaudio.com</w:t>
        </w:r>
      </w:hyperlink>
      <w:r>
        <w:rPr>
          <w:rStyle w:val="span"/>
          <w:rFonts w:ascii="Alegreya Sans" w:eastAsia="Alegreya Sans" w:hAnsi="Alegreya Sans" w:cs="Alegreya Sans"/>
          <w:sz w:val="20"/>
          <w:szCs w:val="20"/>
        </w:rPr>
        <w:t xml:space="preserve"> </w:t>
      </w:r>
    </w:p>
    <w:p w14:paraId="672AE6CE"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992E06">
        <w:rPr>
          <w:rStyle w:val="span"/>
          <w:rFonts w:ascii="Alegreya Sans" w:eastAsia="Alegreya Sans" w:hAnsi="Alegreya Sans" w:cs="Alegreya Sans"/>
          <w:sz w:val="20"/>
          <w:szCs w:val="20"/>
        </w:rPr>
        <w:t xml:space="preserve">Full article detailing it can be found </w:t>
      </w:r>
      <w:hyperlink r:id="rId18" w:history="1">
        <w:r w:rsidRPr="00992E06">
          <w:rPr>
            <w:rStyle w:val="Hyperlink"/>
            <w:rFonts w:ascii="Alegreya Sans" w:eastAsia="Alegreya Sans" w:hAnsi="Alegreya Sans" w:cs="Alegreya Sans"/>
            <w:sz w:val="20"/>
            <w:szCs w:val="20"/>
          </w:rPr>
          <w:t>https://adamas-audio.medium.com/adamas-audio-machine-learning-and-web-development-to-produce-cheap-audiobooks-and-voice-cloning-a05608e4485f</w:t>
        </w:r>
      </w:hyperlink>
      <w:r>
        <w:rPr>
          <w:rStyle w:val="Hyperlink"/>
          <w:rFonts w:ascii="Alegreya Sans" w:eastAsia="Alegreya Sans" w:hAnsi="Alegreya Sans" w:cs="Alegreya Sans"/>
          <w:sz w:val="20"/>
          <w:szCs w:val="20"/>
        </w:rPr>
        <w:t xml:space="preserve"> </w:t>
      </w:r>
    </w:p>
    <w:p w14:paraId="73E5580E"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6749A6">
        <w:rPr>
          <w:rStyle w:val="span"/>
          <w:rFonts w:ascii="Alegreya Sans" w:eastAsia="Alegreya Sans" w:hAnsi="Alegreya Sans" w:cs="Alegreya Sans"/>
          <w:sz w:val="20"/>
          <w:szCs w:val="20"/>
        </w:rPr>
        <w:t xml:space="preserve">All components Frontend REST APIs, client data management system, Backend Data Deriving API’s, Django Middleware were developed in an agile Test-driven environment. </w:t>
      </w:r>
    </w:p>
    <w:p w14:paraId="40700E84"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6749A6">
        <w:rPr>
          <w:rStyle w:val="span"/>
          <w:rFonts w:ascii="Alegreya Sans" w:eastAsia="Alegreya Sans" w:hAnsi="Alegreya Sans" w:cs="Alegreya Sans"/>
          <w:sz w:val="20"/>
          <w:szCs w:val="20"/>
        </w:rPr>
        <w:t xml:space="preserve">Front-end components were coded in </w:t>
      </w:r>
      <w:proofErr w:type="gramStart"/>
      <w:r w:rsidRPr="006749A6">
        <w:rPr>
          <w:rStyle w:val="span"/>
          <w:rFonts w:ascii="Alegreya Sans" w:eastAsia="Alegreya Sans" w:hAnsi="Alegreya Sans" w:cs="Alegreya Sans"/>
          <w:sz w:val="20"/>
          <w:szCs w:val="20"/>
        </w:rPr>
        <w:t>HTML,CSS</w:t>
      </w:r>
      <w:proofErr w:type="gramEnd"/>
      <w:r w:rsidRPr="006749A6">
        <w:rPr>
          <w:rStyle w:val="span"/>
          <w:rFonts w:ascii="Alegreya Sans" w:eastAsia="Alegreya Sans" w:hAnsi="Alegreya Sans" w:cs="Alegreya Sans"/>
          <w:sz w:val="20"/>
          <w:szCs w:val="20"/>
        </w:rPr>
        <w:t xml:space="preserve"> and JavaScript. The data pipeline connecting front and backends was made using Django Middleware. </w:t>
      </w:r>
    </w:p>
    <w:p w14:paraId="25E9BA7E" w14:textId="77777777" w:rsidR="00DE7994" w:rsidRPr="006749A6"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6749A6">
        <w:rPr>
          <w:rStyle w:val="span"/>
          <w:rFonts w:ascii="Alegreya Sans" w:eastAsia="Alegreya Sans" w:hAnsi="Alegreya Sans" w:cs="Alegreya Sans"/>
          <w:sz w:val="20"/>
          <w:szCs w:val="20"/>
        </w:rPr>
        <w:t>Backend data processing APIs built in Python, C++, C#, C, Java, Golang, SQL. Client database management system doubled up as a data governance policy, to allow security at scale.</w:t>
      </w:r>
    </w:p>
    <w:p w14:paraId="12A433C4"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Integrated frontend to backend data pipeline allowed derived datasets and data products per client API request to be created and passed from server to client via the pipeline built through Django Middleware. </w:t>
      </w:r>
    </w:p>
    <w:p w14:paraId="40629E53" w14:textId="77777777" w:rsidR="00DE7994" w:rsidRDefault="00DE7994" w:rsidP="00DE7994">
      <w:pPr>
        <w:pStyle w:val="ulli"/>
        <w:numPr>
          <w:ilvl w:val="0"/>
          <w:numId w:val="9"/>
        </w:numPr>
        <w:spacing w:line="276" w:lineRule="auto"/>
        <w:ind w:left="865" w:right="200" w:hanging="261"/>
        <w:rPr>
          <w:rStyle w:val="separator-main"/>
          <w:rFonts w:ascii="Alegreya Sans" w:eastAsia="Alegreya Sans" w:hAnsi="Alegreya Sans" w:cs="Alegreya Sans"/>
          <w:sz w:val="20"/>
          <w:szCs w:val="20"/>
        </w:rPr>
      </w:pPr>
      <w:r w:rsidRPr="00F6264E">
        <w:rPr>
          <w:rStyle w:val="span"/>
          <w:rFonts w:ascii="Alegreya Sans" w:eastAsia="Alegreya Sans" w:hAnsi="Alegreya Sans" w:cs="Alegreya Sans"/>
          <w:sz w:val="20"/>
          <w:szCs w:val="20"/>
        </w:rPr>
        <w:t xml:space="preserve">Data products were built using Machine Learning libraries like: </w:t>
      </w:r>
      <w:proofErr w:type="spellStart"/>
      <w:r w:rsidRPr="00F6264E">
        <w:rPr>
          <w:rStyle w:val="span"/>
          <w:rFonts w:ascii="Alegreya Sans" w:eastAsia="Alegreya Sans" w:hAnsi="Alegreya Sans" w:cs="Alegreya Sans"/>
          <w:sz w:val="20"/>
          <w:szCs w:val="20"/>
        </w:rPr>
        <w:t>PyTorch</w:t>
      </w:r>
      <w:proofErr w:type="spellEnd"/>
      <w:r w:rsidRPr="00F6264E">
        <w:rPr>
          <w:rStyle w:val="separator-main"/>
          <w:rFonts w:ascii="Alegreya Sans" w:eastAsia="Alegreya Sans" w:hAnsi="Alegreya Sans" w:cs="Alegreya Sans"/>
          <w:sz w:val="20"/>
          <w:szCs w:val="20"/>
        </w:rPr>
        <w:t xml:space="preserve">, TensorFlow, </w:t>
      </w:r>
      <w:proofErr w:type="spellStart"/>
      <w:r w:rsidRPr="00F6264E">
        <w:rPr>
          <w:rStyle w:val="separator-main"/>
          <w:rFonts w:ascii="Alegreya Sans" w:eastAsia="Alegreya Sans" w:hAnsi="Alegreya Sans" w:cs="Alegreya Sans"/>
          <w:sz w:val="20"/>
          <w:szCs w:val="20"/>
        </w:rPr>
        <w:t>Keras</w:t>
      </w:r>
      <w:proofErr w:type="spellEnd"/>
      <w:r w:rsidRPr="00F6264E">
        <w:rPr>
          <w:rStyle w:val="separator-main"/>
          <w:rFonts w:ascii="Alegreya Sans" w:eastAsia="Alegreya Sans" w:hAnsi="Alegreya Sans" w:cs="Alegreya Sans"/>
          <w:sz w:val="20"/>
          <w:szCs w:val="20"/>
        </w:rPr>
        <w:t xml:space="preserve">, Scikit-learn, Pandas, NumPy, etc. </w:t>
      </w:r>
    </w:p>
    <w:p w14:paraId="2260B1DE" w14:textId="77777777" w:rsidR="00DE7994" w:rsidRPr="00E0082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E00824">
        <w:rPr>
          <w:rStyle w:val="separator-main"/>
          <w:rFonts w:ascii="Alegreya Sans" w:eastAsia="Alegreya Sans" w:hAnsi="Alegreya Sans" w:cs="Alegreya Sans"/>
          <w:sz w:val="20"/>
          <w:szCs w:val="20"/>
        </w:rPr>
        <w:t xml:space="preserve">Adamas Audio was hosted using Apache, Apache server instance templates written in C/C++ are given here: </w:t>
      </w:r>
      <w:hyperlink r:id="rId19" w:history="1">
        <w:r w:rsidRPr="00E00824">
          <w:rPr>
            <w:rStyle w:val="Hyperlink"/>
            <w:rFonts w:ascii="Alegreya Sans" w:eastAsia="Alegreya Sans" w:hAnsi="Alegreya Sans" w:cs="Alegreya Sans"/>
            <w:sz w:val="20"/>
            <w:szCs w:val="20"/>
          </w:rPr>
          <w:t>https://github.com/Orko24/Apache_django_ssl_web_integration</w:t>
        </w:r>
      </w:hyperlink>
      <w:r w:rsidRPr="00E00824">
        <w:rPr>
          <w:rStyle w:val="span"/>
          <w:rFonts w:ascii="Alegreya Sans" w:eastAsia="Alegreya Sans" w:hAnsi="Alegreya Sans" w:cs="Alegreya Sans"/>
          <w:sz w:val="20"/>
          <w:szCs w:val="20"/>
        </w:rPr>
        <w:t xml:space="preserve">. </w:t>
      </w:r>
    </w:p>
    <w:p w14:paraId="729451B6" w14:textId="77777777" w:rsidR="00DE7994" w:rsidRPr="00F6264E"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F6264E">
        <w:rPr>
          <w:rStyle w:val="span"/>
          <w:rFonts w:ascii="Alegreya Sans" w:eastAsia="Alegreya Sans" w:hAnsi="Alegreya Sans" w:cs="Alegreya Sans"/>
          <w:sz w:val="20"/>
          <w:szCs w:val="20"/>
        </w:rPr>
        <w:t xml:space="preserve">SSL certificates integrated into DNS Apache pipeline, allowing HTTPS technology to encrypt all web traffic to and from the server </w:t>
      </w:r>
      <w:proofErr w:type="gramStart"/>
      <w:r w:rsidRPr="00F6264E">
        <w:rPr>
          <w:rStyle w:val="span"/>
          <w:rFonts w:ascii="Alegreya Sans" w:eastAsia="Alegreya Sans" w:hAnsi="Alegreya Sans" w:cs="Alegreya Sans"/>
          <w:sz w:val="20"/>
          <w:szCs w:val="20"/>
        </w:rPr>
        <w:t>per</w:t>
      </w:r>
      <w:proofErr w:type="gramEnd"/>
      <w:r w:rsidRPr="00F6264E">
        <w:rPr>
          <w:rStyle w:val="span"/>
          <w:rFonts w:ascii="Alegreya Sans" w:eastAsia="Alegreya Sans" w:hAnsi="Alegreya Sans" w:cs="Alegreya Sans"/>
          <w:sz w:val="20"/>
          <w:szCs w:val="20"/>
        </w:rPr>
        <w:t xml:space="preserve"> API client request.</w:t>
      </w:r>
    </w:p>
    <w:p w14:paraId="3F0F9892" w14:textId="77777777" w:rsidR="00DE7994" w:rsidRPr="007D012E" w:rsidRDefault="00DE7994" w:rsidP="00DE7994">
      <w:pPr>
        <w:pStyle w:val="ulli"/>
        <w:spacing w:line="276" w:lineRule="auto"/>
        <w:ind w:right="200"/>
        <w:rPr>
          <w:rStyle w:val="span"/>
          <w:rFonts w:ascii="Alegreya Sans" w:eastAsia="Alegreya Sans" w:hAnsi="Alegreya Sans" w:cs="Alegreya Sans"/>
          <w:sz w:val="20"/>
          <w:szCs w:val="20"/>
        </w:rPr>
      </w:pPr>
    </w:p>
    <w:p w14:paraId="545CF0C7" w14:textId="77777777" w:rsidR="00DE7994" w:rsidRDefault="00DE7994" w:rsidP="00DE7994">
      <w:pPr>
        <w:rPr>
          <w:rStyle w:val="spanjobtitle"/>
          <w:sz w:val="20"/>
          <w:szCs w:val="20"/>
        </w:rPr>
      </w:pPr>
      <w:r>
        <w:rPr>
          <w:rStyle w:val="spanjobtitle"/>
          <w:sz w:val="20"/>
          <w:szCs w:val="20"/>
        </w:rPr>
        <w:t>Quant-connect</w:t>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companyname"/>
          <w:rFonts w:ascii="Alegreya Sans" w:eastAsia="Alegreya Sans" w:hAnsi="Alegreya Sans" w:cs="Alegreya Sans"/>
          <w:sz w:val="20"/>
          <w:szCs w:val="20"/>
        </w:rPr>
        <w:t xml:space="preserve">June </w:t>
      </w:r>
      <w:r w:rsidRPr="0056700C">
        <w:rPr>
          <w:rStyle w:val="span"/>
          <w:rFonts w:ascii="Alegreya Sans" w:eastAsia="Alegreya Sans" w:hAnsi="Alegreya Sans" w:cs="Alegreya Sans"/>
          <w:sz w:val="20"/>
          <w:szCs w:val="20"/>
        </w:rPr>
        <w:t xml:space="preserve">2020 to </w:t>
      </w:r>
      <w:r>
        <w:rPr>
          <w:rStyle w:val="span"/>
          <w:rFonts w:ascii="Alegreya Sans" w:eastAsia="Alegreya Sans" w:hAnsi="Alegreya Sans" w:cs="Alegreya Sans"/>
          <w:sz w:val="20"/>
          <w:szCs w:val="20"/>
        </w:rPr>
        <w:t>Jan 2022</w:t>
      </w:r>
    </w:p>
    <w:p w14:paraId="0C8DF709" w14:textId="77777777" w:rsidR="00DE7994" w:rsidRDefault="00DE7994" w:rsidP="00DE7994">
      <w:pPr>
        <w:rPr>
          <w:rStyle w:val="span"/>
          <w:rFonts w:ascii="Alegreya Sans" w:eastAsia="Alegreya Sans" w:hAnsi="Alegreya Sans" w:cs="Alegreya Sans"/>
          <w:sz w:val="20"/>
          <w:szCs w:val="20"/>
        </w:rPr>
      </w:pPr>
      <w:r w:rsidRPr="0056700C">
        <w:rPr>
          <w:rStyle w:val="singlecolumnspanpaddedlinenth-child1"/>
          <w:rFonts w:ascii="Alegreya Sans" w:eastAsia="Alegreya Sans" w:hAnsi="Alegreya Sans" w:cs="Alegreya Sans"/>
          <w:sz w:val="20"/>
          <w:szCs w:val="20"/>
        </w:rPr>
        <w:t>Algorithmic Trader</w:t>
      </w:r>
    </w:p>
    <w:p w14:paraId="2F0602FA" w14:textId="77777777" w:rsidR="00D46B65" w:rsidRDefault="00D46B65" w:rsidP="00D46B65">
      <w:pPr>
        <w:pStyle w:val="ulli"/>
        <w:spacing w:line="276" w:lineRule="auto"/>
        <w:ind w:left="865" w:right="200"/>
        <w:rPr>
          <w:rStyle w:val="span"/>
          <w:rFonts w:ascii="Alegreya Sans" w:eastAsia="Alegreya Sans" w:hAnsi="Alegreya Sans" w:cs="Alegreya Sans"/>
          <w:sz w:val="20"/>
          <w:szCs w:val="20"/>
        </w:rPr>
      </w:pPr>
    </w:p>
    <w:p w14:paraId="3D4AC799" w14:textId="09E4F134" w:rsidR="00DE7994" w:rsidRPr="00A45F81"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Skills gained: Python, Financial Physics, Financial Engineering, Software Development, Algorithm Development, </w:t>
      </w:r>
      <w:proofErr w:type="spellStart"/>
      <w:r w:rsidRPr="005F2542">
        <w:rPr>
          <w:rStyle w:val="span"/>
          <w:rFonts w:ascii="Alegreya Sans" w:eastAsia="Alegreya Sans" w:hAnsi="Alegreya Sans" w:cs="Alegreya Sans"/>
          <w:sz w:val="20"/>
          <w:szCs w:val="20"/>
        </w:rPr>
        <w:t>Tensorflow</w:t>
      </w:r>
      <w:proofErr w:type="spellEnd"/>
      <w:r w:rsidRPr="005F2542">
        <w:rPr>
          <w:rStyle w:val="span"/>
          <w:rFonts w:ascii="Alegreya Sans" w:eastAsia="Alegreya Sans" w:hAnsi="Alegreya Sans" w:cs="Alegreya Sans"/>
          <w:sz w:val="20"/>
          <w:szCs w:val="20"/>
        </w:rPr>
        <w:t xml:space="preserve">, </w:t>
      </w:r>
      <w:proofErr w:type="spellStart"/>
      <w:r w:rsidRPr="005F2542">
        <w:rPr>
          <w:rStyle w:val="span"/>
          <w:rFonts w:ascii="Alegreya Sans" w:eastAsia="Alegreya Sans" w:hAnsi="Alegreya Sans" w:cs="Alegreya Sans"/>
          <w:sz w:val="20"/>
          <w:szCs w:val="20"/>
        </w:rPr>
        <w:t>Keras</w:t>
      </w:r>
      <w:proofErr w:type="spellEnd"/>
      <w:r w:rsidRPr="005F2542">
        <w:rPr>
          <w:rStyle w:val="span"/>
          <w:rFonts w:ascii="Alegreya Sans" w:eastAsia="Alegreya Sans" w:hAnsi="Alegreya Sans" w:cs="Alegreya Sans"/>
          <w:sz w:val="20"/>
          <w:szCs w:val="20"/>
        </w:rPr>
        <w:t xml:space="preserve">, </w:t>
      </w:r>
      <w:proofErr w:type="spellStart"/>
      <w:r w:rsidRPr="005F2542">
        <w:rPr>
          <w:rStyle w:val="span"/>
          <w:rFonts w:ascii="Alegreya Sans" w:eastAsia="Alegreya Sans" w:hAnsi="Alegreya Sans" w:cs="Alegreya Sans"/>
          <w:sz w:val="20"/>
          <w:szCs w:val="20"/>
        </w:rPr>
        <w:t>SciKit</w:t>
      </w:r>
      <w:proofErr w:type="spellEnd"/>
      <w:r w:rsidRPr="005F2542">
        <w:rPr>
          <w:rStyle w:val="span"/>
          <w:rFonts w:ascii="Alegreya Sans" w:eastAsia="Alegreya Sans" w:hAnsi="Alegreya Sans" w:cs="Alegreya Sans"/>
          <w:sz w:val="20"/>
          <w:szCs w:val="20"/>
        </w:rPr>
        <w:t>-Learn</w:t>
      </w:r>
      <w:r>
        <w:rPr>
          <w:rStyle w:val="span"/>
          <w:rFonts w:ascii="Alegreya Sans" w:eastAsia="Alegreya Sans" w:hAnsi="Alegreya Sans" w:cs="Alegreya Sans"/>
          <w:sz w:val="20"/>
          <w:szCs w:val="20"/>
        </w:rPr>
        <w:t>, predictive analytics, lean trading engine.</w:t>
      </w:r>
    </w:p>
    <w:p w14:paraId="78D7FC50"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Made the transition from Physics to Financial Physics and Financial Engineering. Allowed the gaining of experience in Financial Engineering, Software Development and Algorithm Development.</w:t>
      </w:r>
    </w:p>
    <w:p w14:paraId="10F79110"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Algorithms were designed around Industry selection like Technology (Artificial Intelligence and Semiconductors) and Pharmaceuticals. </w:t>
      </w:r>
    </w:p>
    <w:p w14:paraId="0484BA01"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Algorithms were developed in Python.</w:t>
      </w:r>
    </w:p>
    <w:p w14:paraId="72E06BC3"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Machine Learning Libraries like </w:t>
      </w:r>
      <w:proofErr w:type="spellStart"/>
      <w:r>
        <w:rPr>
          <w:rStyle w:val="span"/>
          <w:rFonts w:ascii="Alegreya Sans" w:eastAsia="Alegreya Sans" w:hAnsi="Alegreya Sans" w:cs="Alegreya Sans"/>
          <w:sz w:val="20"/>
          <w:szCs w:val="20"/>
        </w:rPr>
        <w:t>Tensorflow</w:t>
      </w:r>
      <w:proofErr w:type="spellEnd"/>
      <w:r>
        <w:rPr>
          <w:rStyle w:val="span"/>
          <w:rFonts w:ascii="Alegreya Sans" w:eastAsia="Alegreya Sans" w:hAnsi="Alegreya Sans" w:cs="Alegreya Sans"/>
          <w:sz w:val="20"/>
          <w:szCs w:val="20"/>
        </w:rPr>
        <w:t xml:space="preserve">, </w:t>
      </w:r>
      <w:proofErr w:type="spellStart"/>
      <w:r>
        <w:rPr>
          <w:rStyle w:val="span"/>
          <w:rFonts w:ascii="Alegreya Sans" w:eastAsia="Alegreya Sans" w:hAnsi="Alegreya Sans" w:cs="Alegreya Sans"/>
          <w:sz w:val="20"/>
          <w:szCs w:val="20"/>
        </w:rPr>
        <w:t>Keras</w:t>
      </w:r>
      <w:proofErr w:type="spellEnd"/>
      <w:r>
        <w:rPr>
          <w:rStyle w:val="span"/>
          <w:rFonts w:ascii="Alegreya Sans" w:eastAsia="Alegreya Sans" w:hAnsi="Alegreya Sans" w:cs="Alegreya Sans"/>
          <w:sz w:val="20"/>
          <w:szCs w:val="20"/>
        </w:rPr>
        <w:t xml:space="preserve">, </w:t>
      </w:r>
      <w:proofErr w:type="spellStart"/>
      <w:r>
        <w:rPr>
          <w:rStyle w:val="span"/>
          <w:rFonts w:ascii="Alegreya Sans" w:eastAsia="Alegreya Sans" w:hAnsi="Alegreya Sans" w:cs="Alegreya Sans"/>
          <w:sz w:val="20"/>
          <w:szCs w:val="20"/>
        </w:rPr>
        <w:t>SciKit</w:t>
      </w:r>
      <w:proofErr w:type="spellEnd"/>
      <w:r>
        <w:rPr>
          <w:rStyle w:val="span"/>
          <w:rFonts w:ascii="Alegreya Sans" w:eastAsia="Alegreya Sans" w:hAnsi="Alegreya Sans" w:cs="Alegreya Sans"/>
          <w:sz w:val="20"/>
          <w:szCs w:val="20"/>
        </w:rPr>
        <w:t xml:space="preserve">-Learn, were utilized to identify patterns within trading data. This was done to create predictive analytics regarding share and commodity prices. </w:t>
      </w:r>
    </w:p>
    <w:p w14:paraId="269308E9"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The lean trading engine Framework was utilized for live trading and </w:t>
      </w:r>
      <w:proofErr w:type="spellStart"/>
      <w:r>
        <w:rPr>
          <w:rStyle w:val="span"/>
          <w:rFonts w:ascii="Alegreya Sans" w:eastAsia="Alegreya Sans" w:hAnsi="Alegreya Sans" w:cs="Alegreya Sans"/>
          <w:sz w:val="20"/>
          <w:szCs w:val="20"/>
        </w:rPr>
        <w:t>backtesting</w:t>
      </w:r>
      <w:proofErr w:type="spellEnd"/>
      <w:r>
        <w:rPr>
          <w:rStyle w:val="span"/>
          <w:rFonts w:ascii="Alegreya Sans" w:eastAsia="Alegreya Sans" w:hAnsi="Alegreya Sans" w:cs="Alegreya Sans"/>
          <w:sz w:val="20"/>
          <w:szCs w:val="20"/>
        </w:rPr>
        <w:t xml:space="preserve"> of Algorithms: </w:t>
      </w:r>
      <w:hyperlink r:id="rId20" w:anchor="topic100.html" w:history="1">
        <w:r w:rsidRPr="0056700C">
          <w:rPr>
            <w:rStyle w:val="Hyperlink"/>
            <w:rFonts w:ascii="Alegreya Sans" w:eastAsia="Alegreya Sans" w:hAnsi="Alegreya Sans" w:cs="Alegreya Sans"/>
            <w:sz w:val="20"/>
            <w:szCs w:val="20"/>
          </w:rPr>
          <w:t>https://www.lean.io/#topic100.html</w:t>
        </w:r>
      </w:hyperlink>
      <w:r w:rsidRPr="001D377B">
        <w:rPr>
          <w:rStyle w:val="span"/>
          <w:rFonts w:ascii="Alegreya Sans" w:eastAsia="Alegreya Sans" w:hAnsi="Alegreya Sans" w:cs="Alegreya Sans"/>
          <w:sz w:val="20"/>
          <w:szCs w:val="20"/>
        </w:rPr>
        <w:t>.</w:t>
      </w:r>
    </w:p>
    <w:p w14:paraId="71C989DD"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Scanning Software to perform analysis on but not limited to trading volume, outstanding share volume, news feeds regarding trading catalysts, and trading sentiment. The data generated was integrated into a machine learning predictive system to produce a scoring system, to create buy/sell signals for equities and commodities.</w:t>
      </w:r>
    </w:p>
    <w:p w14:paraId="5BBADE77"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Quantitative Research indicated factors that need to be studied for alpha </w:t>
      </w:r>
      <w:proofErr w:type="gramStart"/>
      <w:r>
        <w:rPr>
          <w:rStyle w:val="span"/>
          <w:rFonts w:ascii="Alegreya Sans" w:eastAsia="Alegreya Sans" w:hAnsi="Alegreya Sans" w:cs="Alegreya Sans"/>
          <w:sz w:val="20"/>
          <w:szCs w:val="20"/>
        </w:rPr>
        <w:t>generation include</w:t>
      </w:r>
      <w:proofErr w:type="gramEnd"/>
      <w:r>
        <w:rPr>
          <w:rStyle w:val="span"/>
          <w:rFonts w:ascii="Alegreya Sans" w:eastAsia="Alegreya Sans" w:hAnsi="Alegreya Sans" w:cs="Alegreya Sans"/>
          <w:sz w:val="20"/>
          <w:szCs w:val="20"/>
        </w:rPr>
        <w:t xml:space="preserve"> but are not limited to, company management, market sentiment, company fundamentals (dilution history &amp; capital management), corporate culture &amp; adaptability, and macro-economic factors.</w:t>
      </w:r>
    </w:p>
    <w:p w14:paraId="2AF56CC0" w14:textId="77777777" w:rsidR="00DE7994" w:rsidRPr="00803334" w:rsidRDefault="00DE7994" w:rsidP="00DE7994">
      <w:pPr>
        <w:pStyle w:val="ulli"/>
        <w:numPr>
          <w:ilvl w:val="0"/>
          <w:numId w:val="10"/>
        </w:numPr>
        <w:spacing w:line="276" w:lineRule="auto"/>
        <w:ind w:left="865" w:right="200" w:hanging="261"/>
        <w:rPr>
          <w:rStyle w:val="spanjobtitle"/>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Tactically short to long-term trading signals </w:t>
      </w:r>
      <w:proofErr w:type="gramStart"/>
      <w:r>
        <w:rPr>
          <w:rStyle w:val="span"/>
          <w:rFonts w:ascii="Alegreya Sans" w:eastAsia="Alegreya Sans" w:hAnsi="Alegreya Sans" w:cs="Alegreya Sans"/>
          <w:sz w:val="20"/>
          <w:szCs w:val="20"/>
        </w:rPr>
        <w:t>utilized</w:t>
      </w:r>
      <w:proofErr w:type="gramEnd"/>
      <w:r>
        <w:rPr>
          <w:rStyle w:val="span"/>
          <w:rFonts w:ascii="Alegreya Sans" w:eastAsia="Alegreya Sans" w:hAnsi="Alegreya Sans" w:cs="Alegreya Sans"/>
          <w:sz w:val="20"/>
          <w:szCs w:val="20"/>
        </w:rPr>
        <w:t xml:space="preserve"> in conjunction with machine learning models to generate buy/sell signals based on trading signals to generate alpha. </w:t>
      </w:r>
    </w:p>
    <w:p w14:paraId="52DAC518" w14:textId="77777777" w:rsidR="007D1F65" w:rsidRDefault="007D1F65" w:rsidP="00DE7994">
      <w:pPr>
        <w:pStyle w:val="divdocumentsinglecolumn"/>
        <w:spacing w:before="100" w:line="276" w:lineRule="auto"/>
        <w:ind w:right="200"/>
        <w:rPr>
          <w:rStyle w:val="spancompanyname"/>
          <w:rFonts w:ascii="Alegreya Sans" w:eastAsia="Alegreya Sans" w:hAnsi="Alegreya Sans" w:cs="Alegreya Sans"/>
          <w:sz w:val="20"/>
          <w:szCs w:val="20"/>
        </w:rPr>
      </w:pPr>
    </w:p>
    <w:p w14:paraId="6DFB0E15" w14:textId="77777777" w:rsidR="007D1F65" w:rsidRDefault="007D1F65" w:rsidP="00DE7994">
      <w:pPr>
        <w:pStyle w:val="divdocumentsinglecolumn"/>
        <w:spacing w:before="100" w:line="276" w:lineRule="auto"/>
        <w:ind w:right="200"/>
        <w:rPr>
          <w:rStyle w:val="spancompanyname"/>
          <w:rFonts w:ascii="Alegreya Sans" w:eastAsia="Alegreya Sans" w:hAnsi="Alegreya Sans" w:cs="Alegreya Sans"/>
          <w:sz w:val="20"/>
          <w:szCs w:val="20"/>
        </w:rPr>
      </w:pPr>
    </w:p>
    <w:p w14:paraId="7A66B2D9" w14:textId="77777777" w:rsidR="007D1F65" w:rsidRDefault="007D1F65" w:rsidP="00DE7994">
      <w:pPr>
        <w:pStyle w:val="divdocumentsinglecolumn"/>
        <w:spacing w:before="100" w:line="276" w:lineRule="auto"/>
        <w:ind w:right="200"/>
        <w:rPr>
          <w:rStyle w:val="spancompanyname"/>
          <w:rFonts w:ascii="Alegreya Sans" w:eastAsia="Alegreya Sans" w:hAnsi="Alegreya Sans" w:cs="Alegreya Sans"/>
          <w:sz w:val="20"/>
          <w:szCs w:val="20"/>
        </w:rPr>
      </w:pPr>
    </w:p>
    <w:p w14:paraId="74F9EE41" w14:textId="77777777" w:rsidR="007D1F65" w:rsidRDefault="007D1F65" w:rsidP="00DE7994">
      <w:pPr>
        <w:pStyle w:val="divdocumentsinglecolumn"/>
        <w:spacing w:before="100" w:line="276" w:lineRule="auto"/>
        <w:ind w:right="200"/>
        <w:rPr>
          <w:rStyle w:val="spancompanyname"/>
          <w:rFonts w:ascii="Alegreya Sans" w:eastAsia="Alegreya Sans" w:hAnsi="Alegreya Sans" w:cs="Alegreya Sans"/>
          <w:sz w:val="20"/>
          <w:szCs w:val="20"/>
        </w:rPr>
      </w:pPr>
    </w:p>
    <w:p w14:paraId="4029D95D" w14:textId="77777777" w:rsidR="007D1F65" w:rsidRDefault="007D1F65" w:rsidP="00DE7994">
      <w:pPr>
        <w:pStyle w:val="divdocumentsinglecolumn"/>
        <w:spacing w:before="100" w:line="276" w:lineRule="auto"/>
        <w:ind w:right="200"/>
        <w:rPr>
          <w:rStyle w:val="spancompanyname"/>
          <w:rFonts w:ascii="Alegreya Sans" w:eastAsia="Alegreya Sans" w:hAnsi="Alegreya Sans" w:cs="Alegreya Sans"/>
          <w:sz w:val="20"/>
          <w:szCs w:val="20"/>
        </w:rPr>
      </w:pPr>
    </w:p>
    <w:p w14:paraId="17D7F38E" w14:textId="77777777" w:rsidR="007D1F65" w:rsidRDefault="007D1F65" w:rsidP="00DE7994">
      <w:pPr>
        <w:pStyle w:val="divdocumentsinglecolumn"/>
        <w:spacing w:before="100" w:line="276" w:lineRule="auto"/>
        <w:ind w:right="200"/>
        <w:rPr>
          <w:rStyle w:val="spancompanyname"/>
          <w:rFonts w:ascii="Alegreya Sans" w:eastAsia="Alegreya Sans" w:hAnsi="Alegreya Sans" w:cs="Alegreya Sans"/>
          <w:sz w:val="20"/>
          <w:szCs w:val="20"/>
        </w:rPr>
      </w:pPr>
    </w:p>
    <w:p w14:paraId="2459BC59" w14:textId="20848B12" w:rsidR="00DE7994" w:rsidRPr="007A274B" w:rsidRDefault="00DE7994" w:rsidP="00DE7994">
      <w:pPr>
        <w:pStyle w:val="divdocumentsinglecolumn"/>
        <w:spacing w:before="100" w:line="276" w:lineRule="auto"/>
        <w:ind w:right="200"/>
        <w:rPr>
          <w:rStyle w:val="spancompanyname"/>
          <w:rFonts w:ascii="Alegreya Sans Medium" w:eastAsia="Alegreya Sans Medium" w:hAnsi="Alegreya Sans Medium" w:cs="Alegreya Sans Medium"/>
          <w:sz w:val="20"/>
          <w:szCs w:val="20"/>
        </w:rPr>
      </w:pPr>
      <w:r w:rsidRPr="008D3E22">
        <w:rPr>
          <w:rStyle w:val="spancompanyname"/>
          <w:rFonts w:ascii="Alegreya Sans" w:eastAsia="Alegreya Sans" w:hAnsi="Alegreya Sans" w:cs="Alegreya Sans"/>
          <w:sz w:val="20"/>
          <w:szCs w:val="20"/>
        </w:rPr>
        <w:t>University of Calgary</w:t>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t xml:space="preserve">              </w:t>
      </w:r>
      <w:r>
        <w:rPr>
          <w:rStyle w:val="spanjobtitle"/>
          <w:sz w:val="20"/>
          <w:szCs w:val="20"/>
        </w:rPr>
        <w:tab/>
        <w:t xml:space="preserve">               </w:t>
      </w:r>
      <w:r>
        <w:rPr>
          <w:rStyle w:val="span"/>
          <w:rFonts w:ascii="Alegreya Sans" w:eastAsia="Alegreya Sans" w:hAnsi="Alegreya Sans" w:cs="Alegreya Sans"/>
          <w:sz w:val="20"/>
          <w:szCs w:val="20"/>
        </w:rPr>
        <w:t>Sept</w:t>
      </w:r>
      <w:r w:rsidRPr="008D3E22">
        <w:rPr>
          <w:rStyle w:val="span"/>
          <w:rFonts w:ascii="Alegreya Sans" w:eastAsia="Alegreya Sans" w:hAnsi="Alegreya Sans" w:cs="Alegreya Sans"/>
          <w:sz w:val="20"/>
          <w:szCs w:val="20"/>
        </w:rPr>
        <w:t xml:space="preserve"> 2019 to J</w:t>
      </w:r>
      <w:r>
        <w:rPr>
          <w:rStyle w:val="span"/>
          <w:rFonts w:ascii="Alegreya Sans" w:eastAsia="Alegreya Sans" w:hAnsi="Alegreya Sans" w:cs="Alegreya Sans"/>
          <w:sz w:val="20"/>
          <w:szCs w:val="20"/>
        </w:rPr>
        <w:t>une</w:t>
      </w:r>
      <w:r w:rsidRPr="008D3E22">
        <w:rPr>
          <w:rStyle w:val="span"/>
          <w:rFonts w:ascii="Alegreya Sans" w:eastAsia="Alegreya Sans" w:hAnsi="Alegreya Sans" w:cs="Alegreya Sans"/>
          <w:sz w:val="20"/>
          <w:szCs w:val="20"/>
        </w:rPr>
        <w:t xml:space="preserve"> 2020 </w:t>
      </w:r>
      <w:r w:rsidRPr="0056700C">
        <w:rPr>
          <w:rStyle w:val="spanjobtitle"/>
          <w:sz w:val="20"/>
          <w:szCs w:val="20"/>
        </w:rPr>
        <w:t xml:space="preserve"> </w:t>
      </w:r>
    </w:p>
    <w:p w14:paraId="219B5775"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r>
        <w:rPr>
          <w:rStyle w:val="spanjobtitle"/>
          <w:sz w:val="20"/>
          <w:szCs w:val="20"/>
        </w:rPr>
        <w:lastRenderedPageBreak/>
        <w:t>Undergraduate Researcher</w:t>
      </w:r>
      <w:r>
        <w:rPr>
          <w:rStyle w:val="span"/>
          <w:rFonts w:ascii="Alegreya Sans" w:eastAsia="Alegreya Sans" w:hAnsi="Alegreya Sans" w:cs="Alegreya Sans"/>
          <w:sz w:val="20"/>
          <w:szCs w:val="20"/>
        </w:rPr>
        <w:t xml:space="preserve"> </w:t>
      </w:r>
    </w:p>
    <w:p w14:paraId="4A4B8BED" w14:textId="77777777" w:rsidR="00D46B65" w:rsidRDefault="00D46B65" w:rsidP="00D46B65">
      <w:pPr>
        <w:pStyle w:val="ulli"/>
        <w:spacing w:line="276" w:lineRule="auto"/>
        <w:ind w:left="865" w:right="200"/>
        <w:rPr>
          <w:rStyle w:val="span"/>
          <w:rFonts w:ascii="Alegreya Sans" w:eastAsia="Alegreya Sans" w:hAnsi="Alegreya Sans" w:cs="Alegreya Sans"/>
          <w:sz w:val="20"/>
          <w:szCs w:val="20"/>
        </w:rPr>
      </w:pPr>
    </w:p>
    <w:p w14:paraId="5F76F506" w14:textId="14ACF54F" w:rsidR="00DE7994" w:rsidRPr="00B56AE0"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sidRPr="00B56AE0">
        <w:rPr>
          <w:rStyle w:val="span"/>
          <w:rFonts w:ascii="Alegreya Sans" w:eastAsia="Alegreya Sans" w:hAnsi="Alegreya Sans" w:cs="Alegreya Sans"/>
          <w:sz w:val="20"/>
          <w:szCs w:val="20"/>
        </w:rPr>
        <w:t xml:space="preserve">Utilized C++/C to program an Arduino to track photons emitted from </w:t>
      </w:r>
      <w:r>
        <w:rPr>
          <w:rStyle w:val="span"/>
          <w:rFonts w:ascii="Alegreya Sans" w:eastAsia="Alegreya Sans" w:hAnsi="Alegreya Sans" w:cs="Alegreya Sans"/>
          <w:sz w:val="20"/>
          <w:szCs w:val="20"/>
        </w:rPr>
        <w:t xml:space="preserve">an </w:t>
      </w:r>
      <w:r w:rsidRPr="00B56AE0">
        <w:rPr>
          <w:rStyle w:val="span"/>
          <w:rFonts w:ascii="Alegreya Sans" w:eastAsia="Alegreya Sans" w:hAnsi="Alegreya Sans" w:cs="Alegreya Sans"/>
          <w:sz w:val="20"/>
          <w:szCs w:val="20"/>
        </w:rPr>
        <w:t xml:space="preserve">experimental green laser. </w:t>
      </w:r>
    </w:p>
    <w:p w14:paraId="71A2D8FE" w14:textId="77777777" w:rsidR="00DE7994" w:rsidRPr="00B56AE0"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sidRPr="00B56AE0">
        <w:rPr>
          <w:rStyle w:val="span"/>
          <w:rFonts w:ascii="Alegreya Sans" w:eastAsia="Alegreya Sans" w:hAnsi="Alegreya Sans" w:cs="Alegreya Sans"/>
          <w:sz w:val="20"/>
          <w:szCs w:val="20"/>
        </w:rPr>
        <w:t>Experience utilizing programming languages like Python, C++, C, Mathematica, and MATLAB in a professional research setting.</w:t>
      </w:r>
    </w:p>
    <w:p w14:paraId="0F6B851B"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sidRPr="00B56AE0">
        <w:rPr>
          <w:rStyle w:val="span"/>
          <w:rFonts w:ascii="Alegreya Sans" w:eastAsia="Alegreya Sans" w:hAnsi="Alegreya Sans" w:cs="Alegreya Sans"/>
          <w:sz w:val="20"/>
          <w:szCs w:val="20"/>
        </w:rPr>
        <w:t xml:space="preserve">Thesis given in this GitHub repository: </w:t>
      </w:r>
      <w:hyperlink r:id="rId21" w:history="1">
        <w:r w:rsidRPr="00B56AE0">
          <w:rPr>
            <w:rStyle w:val="Hyperlink"/>
            <w:rFonts w:ascii="Alegreya Sans" w:eastAsia="Alegreya Sans" w:hAnsi="Alegreya Sans" w:cs="Alegreya Sans"/>
            <w:sz w:val="20"/>
            <w:szCs w:val="20"/>
          </w:rPr>
          <w:t>https://github.com/Orko24/ODMR_thesis/blob/master/Hemanto_Bairagi_Final_Report_Draft_3%20(1).pdf</w:t>
        </w:r>
      </w:hyperlink>
      <w:r w:rsidRPr="00B56AE0">
        <w:rPr>
          <w:rStyle w:val="span"/>
          <w:rFonts w:ascii="Alegreya Sans" w:eastAsia="Alegreya Sans" w:hAnsi="Alegreya Sans" w:cs="Alegreya Sans"/>
          <w:sz w:val="20"/>
          <w:szCs w:val="20"/>
        </w:rPr>
        <w:t xml:space="preserve"> </w:t>
      </w:r>
    </w:p>
    <w:p w14:paraId="2ADE27F7"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sidRPr="00B56AE0">
        <w:rPr>
          <w:rStyle w:val="span"/>
          <w:rFonts w:ascii="Alegreya Sans" w:eastAsia="Alegreya Sans" w:hAnsi="Alegreya Sans" w:cs="Alegreya Sans"/>
          <w:sz w:val="20"/>
          <w:szCs w:val="20"/>
        </w:rPr>
        <w:t xml:space="preserve">Link verifying research: </w:t>
      </w:r>
      <w:hyperlink r:id="rId22" w:history="1">
        <w:r w:rsidRPr="00B56AE0">
          <w:rPr>
            <w:rStyle w:val="Hyperlink"/>
            <w:rFonts w:ascii="Alegreya Sans" w:hAnsi="Alegreya Sans"/>
            <w:sz w:val="20"/>
            <w:szCs w:val="20"/>
          </w:rPr>
          <w:t>https://iqst.ucalgary.ca/sites/default/files/teams/1/IQSTReport20192020.pdf</w:t>
        </w:r>
      </w:hyperlink>
      <w:r>
        <w:t xml:space="preserve"> </w:t>
      </w:r>
    </w:p>
    <w:p w14:paraId="27AFE954"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sidRPr="00BB249E">
        <w:rPr>
          <w:rStyle w:val="span"/>
          <w:rFonts w:ascii="Alegreya Sans" w:eastAsia="Alegreya Sans" w:hAnsi="Alegreya Sans" w:cs="Alegreya Sans"/>
          <w:sz w:val="20"/>
          <w:szCs w:val="20"/>
        </w:rPr>
        <w:t>ODMR thesis: Focused on quantum optics and quantum computing built an optically detected magnetic resonance (ODMR) microscope. Qubits were used to</w:t>
      </w:r>
      <w:r>
        <w:rPr>
          <w:rStyle w:val="span"/>
          <w:rFonts w:ascii="Alegreya Sans" w:eastAsia="Alegreya Sans" w:hAnsi="Alegreya Sans" w:cs="Alegreya Sans"/>
          <w:sz w:val="20"/>
          <w:szCs w:val="20"/>
        </w:rPr>
        <w:t xml:space="preserve"> </w:t>
      </w:r>
      <w:r w:rsidRPr="00BB249E">
        <w:rPr>
          <w:rStyle w:val="span"/>
          <w:rFonts w:ascii="Alegreya Sans" w:eastAsia="Alegreya Sans" w:hAnsi="Alegreya Sans" w:cs="Alegreya Sans"/>
          <w:sz w:val="20"/>
          <w:szCs w:val="20"/>
        </w:rPr>
        <w:t>produce nanoscale imagery and video.</w:t>
      </w:r>
    </w:p>
    <w:p w14:paraId="2296F0A4"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p>
    <w:p w14:paraId="2C56D1E6" w14:textId="77777777" w:rsidR="00DE7994" w:rsidRDefault="00DE7994" w:rsidP="00DE7994">
      <w:pPr>
        <w:pStyle w:val="divdocumentdivsectiontitle"/>
        <w:spacing w:before="180" w:after="60" w:line="276" w:lineRule="auto"/>
        <w:ind w:right="200"/>
        <w:rPr>
          <w:rStyle w:val="separator-main"/>
          <w:sz w:val="20"/>
          <w:szCs w:val="20"/>
        </w:rPr>
      </w:pPr>
      <w:r>
        <w:rPr>
          <w:rStyle w:val="separator-main"/>
          <w:sz w:val="20"/>
          <w:szCs w:val="20"/>
        </w:rPr>
        <w:t>Education &amp; Training</w:t>
      </w:r>
    </w:p>
    <w:tbl>
      <w:tblPr>
        <w:tblStyle w:val="divdocumenttable"/>
        <w:tblW w:w="11008" w:type="dxa"/>
        <w:tblInd w:w="225" w:type="dxa"/>
        <w:tblLayout w:type="fixed"/>
        <w:tblCellMar>
          <w:left w:w="0" w:type="dxa"/>
          <w:right w:w="0" w:type="dxa"/>
        </w:tblCellMar>
        <w:tblLook w:val="05E0" w:firstRow="1" w:lastRow="1" w:firstColumn="1" w:lastColumn="1" w:noHBand="0" w:noVBand="1"/>
      </w:tblPr>
      <w:tblGrid>
        <w:gridCol w:w="6017"/>
        <w:gridCol w:w="4991"/>
      </w:tblGrid>
      <w:tr w:rsidR="00DE7994" w:rsidRPr="0056700C" w14:paraId="5CEA9AF9" w14:textId="77777777" w:rsidTr="00E85A5D">
        <w:trPr>
          <w:trHeight w:val="4"/>
        </w:trPr>
        <w:tc>
          <w:tcPr>
            <w:tcW w:w="6017" w:type="dxa"/>
            <w:tcMar>
              <w:top w:w="0" w:type="dxa"/>
              <w:left w:w="0" w:type="dxa"/>
              <w:bottom w:w="0" w:type="dxa"/>
              <w:right w:w="0" w:type="dxa"/>
            </w:tcMar>
            <w:hideMark/>
          </w:tcPr>
          <w:p w14:paraId="19BF3B06" w14:textId="77777777" w:rsidR="00DE7994" w:rsidRPr="0056700C" w:rsidRDefault="00DE7994" w:rsidP="00E85A5D">
            <w:pPr>
              <w:pStyle w:val="divdocumentsinglecolumn"/>
              <w:spacing w:line="276" w:lineRule="auto"/>
              <w:ind w:left="225" w:right="200"/>
              <w:rPr>
                <w:rStyle w:val="separator-main"/>
                <w:rFonts w:ascii="Alegreya Sans" w:eastAsia="Alegreya Sans" w:hAnsi="Alegreya Sans" w:cs="Alegreya Sans"/>
                <w:sz w:val="20"/>
                <w:szCs w:val="20"/>
              </w:rPr>
            </w:pPr>
            <w:r w:rsidRPr="0056700C">
              <w:rPr>
                <w:rStyle w:val="spandegree"/>
                <w:sz w:val="20"/>
                <w:szCs w:val="20"/>
              </w:rPr>
              <w:t>Bachelor of Science</w:t>
            </w:r>
            <w:r w:rsidRPr="0056700C">
              <w:rPr>
                <w:rStyle w:val="span"/>
                <w:rFonts w:ascii="Alegreya Sans" w:eastAsia="Alegreya Sans" w:hAnsi="Alegreya Sans" w:cs="Alegreya Sans"/>
                <w:sz w:val="20"/>
                <w:szCs w:val="20"/>
              </w:rPr>
              <w:t xml:space="preserve">: </w:t>
            </w:r>
            <w:r w:rsidRPr="0056700C">
              <w:rPr>
                <w:rStyle w:val="spanprogramline"/>
                <w:sz w:val="20"/>
                <w:szCs w:val="20"/>
              </w:rPr>
              <w:t xml:space="preserve">Astrophysics </w:t>
            </w:r>
          </w:p>
          <w:p w14:paraId="5848202F" w14:textId="77777777" w:rsidR="00DE7994" w:rsidRPr="0056700C" w:rsidRDefault="00DE7994" w:rsidP="00E85A5D">
            <w:pPr>
              <w:pStyle w:val="spanpaddedline"/>
              <w:spacing w:line="276" w:lineRule="auto"/>
              <w:ind w:left="225" w:right="200"/>
              <w:rPr>
                <w:rStyle w:val="separator-main"/>
                <w:rFonts w:ascii="Alegreya Sans" w:eastAsia="Alegreya Sans" w:hAnsi="Alegreya Sans" w:cs="Alegreya Sans"/>
                <w:sz w:val="20"/>
                <w:szCs w:val="20"/>
              </w:rPr>
            </w:pPr>
            <w:r w:rsidRPr="0056700C">
              <w:rPr>
                <w:rStyle w:val="spancompanyname"/>
                <w:rFonts w:ascii="Alegreya Sans" w:eastAsia="Alegreya Sans" w:hAnsi="Alegreya Sans" w:cs="Alegreya Sans"/>
                <w:sz w:val="20"/>
                <w:szCs w:val="20"/>
              </w:rPr>
              <w:t>University of Calgary</w:t>
            </w:r>
            <w:r w:rsidRPr="0056700C">
              <w:rPr>
                <w:rStyle w:val="separator-main"/>
                <w:rFonts w:ascii="Alegreya Sans" w:eastAsia="Alegreya Sans" w:hAnsi="Alegreya Sans" w:cs="Alegreya Sans"/>
                <w:sz w:val="20"/>
                <w:szCs w:val="20"/>
              </w:rPr>
              <w:t xml:space="preserve"> </w:t>
            </w:r>
          </w:p>
          <w:p w14:paraId="62077E18" w14:textId="77777777" w:rsidR="00DE7994" w:rsidRDefault="00DE7994" w:rsidP="00E85A5D">
            <w:pPr>
              <w:pStyle w:val="spanpaddedline"/>
              <w:spacing w:line="276" w:lineRule="auto"/>
              <w:ind w:left="225" w:right="200"/>
              <w:rPr>
                <w:rStyle w:val="separator-main"/>
                <w:rFonts w:ascii="Alegreya Sans" w:eastAsia="Alegreya Sans" w:hAnsi="Alegreya Sans" w:cs="Alegreya Sans"/>
                <w:sz w:val="20"/>
                <w:szCs w:val="20"/>
              </w:rPr>
            </w:pPr>
            <w:r w:rsidRPr="0056700C">
              <w:rPr>
                <w:rStyle w:val="span"/>
                <w:rFonts w:ascii="Alegreya Sans" w:eastAsia="Alegreya Sans" w:hAnsi="Alegreya Sans" w:cs="Alegreya Sans"/>
                <w:sz w:val="20"/>
                <w:szCs w:val="20"/>
              </w:rPr>
              <w:t>Calgary, AB</w:t>
            </w:r>
            <w:r w:rsidRPr="0056700C">
              <w:rPr>
                <w:rStyle w:val="separator-main"/>
                <w:rFonts w:ascii="Alegreya Sans" w:eastAsia="Alegreya Sans" w:hAnsi="Alegreya Sans" w:cs="Alegreya Sans"/>
                <w:sz w:val="20"/>
                <w:szCs w:val="20"/>
              </w:rPr>
              <w:t xml:space="preserve"> </w:t>
            </w:r>
          </w:p>
          <w:p w14:paraId="547D4273" w14:textId="77777777" w:rsidR="00DE7994" w:rsidRPr="0056700C" w:rsidRDefault="00DE7994" w:rsidP="00E85A5D">
            <w:pPr>
              <w:pStyle w:val="spanpaddedline"/>
              <w:spacing w:line="276" w:lineRule="auto"/>
              <w:ind w:left="225"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From Sept 2016 to </w:t>
            </w:r>
            <w:r w:rsidRPr="0056700C">
              <w:rPr>
                <w:rStyle w:val="span"/>
                <w:rFonts w:ascii="Alegreya Sans" w:eastAsia="Alegreya Sans" w:hAnsi="Alegreya Sans" w:cs="Alegreya Sans"/>
                <w:sz w:val="20"/>
                <w:szCs w:val="20"/>
              </w:rPr>
              <w:t>Feb 2021</w:t>
            </w:r>
            <w:r>
              <w:rPr>
                <w:rStyle w:val="span"/>
                <w:rFonts w:ascii="Alegreya Sans" w:eastAsia="Alegreya Sans" w:hAnsi="Alegreya Sans" w:cs="Alegreya Sans"/>
                <w:sz w:val="20"/>
                <w:szCs w:val="20"/>
              </w:rPr>
              <w:t xml:space="preserve">  </w:t>
            </w:r>
          </w:p>
          <w:p w14:paraId="646B068C" w14:textId="77777777" w:rsidR="00DE7994" w:rsidRPr="0056700C" w:rsidRDefault="00DE7994" w:rsidP="00E85A5D">
            <w:pPr>
              <w:pStyle w:val="ulli"/>
              <w:numPr>
                <w:ilvl w:val="0"/>
                <w:numId w:val="8"/>
              </w:numPr>
              <w:spacing w:line="276" w:lineRule="auto"/>
              <w:ind w:right="200"/>
              <w:rPr>
                <w:rStyle w:val="span"/>
                <w:rFonts w:ascii="Alegreya Sans" w:eastAsia="Alegreya Sans" w:hAnsi="Alegreya Sans" w:cs="Alegreya Sans"/>
                <w:sz w:val="20"/>
                <w:szCs w:val="20"/>
              </w:rPr>
            </w:pPr>
            <w:r w:rsidRPr="0056700C">
              <w:rPr>
                <w:rStyle w:val="span"/>
                <w:rFonts w:ascii="Alegreya Sans" w:eastAsia="Alegreya Sans" w:hAnsi="Alegreya Sans" w:cs="Alegreya Sans"/>
                <w:sz w:val="20"/>
                <w:szCs w:val="20"/>
              </w:rPr>
              <w:t>Achieved Honors</w:t>
            </w:r>
          </w:p>
          <w:p w14:paraId="78E721B7" w14:textId="77777777" w:rsidR="00DE7994" w:rsidRPr="0056700C" w:rsidRDefault="00DE7994" w:rsidP="00E85A5D">
            <w:pPr>
              <w:pStyle w:val="ulli"/>
              <w:numPr>
                <w:ilvl w:val="0"/>
                <w:numId w:val="8"/>
              </w:numPr>
              <w:spacing w:line="276" w:lineRule="auto"/>
              <w:ind w:right="200"/>
              <w:rPr>
                <w:rStyle w:val="span"/>
                <w:rFonts w:ascii="Alegreya Sans" w:eastAsia="Alegreya Sans" w:hAnsi="Alegreya Sans" w:cs="Alegreya Sans"/>
                <w:sz w:val="20"/>
                <w:szCs w:val="20"/>
              </w:rPr>
            </w:pPr>
            <w:r w:rsidRPr="0056700C">
              <w:rPr>
                <w:rStyle w:val="span"/>
                <w:rFonts w:ascii="Alegreya Sans" w:eastAsia="Alegreya Sans" w:hAnsi="Alegreya Sans" w:cs="Alegreya Sans"/>
                <w:sz w:val="20"/>
                <w:szCs w:val="20"/>
              </w:rPr>
              <w:t>Dean's List Honoree [2020]</w:t>
            </w:r>
          </w:p>
          <w:p w14:paraId="56056928" w14:textId="77777777" w:rsidR="00DE7994" w:rsidRPr="00D739DC" w:rsidRDefault="00DE7994" w:rsidP="00E85A5D">
            <w:pPr>
              <w:pStyle w:val="ulli"/>
              <w:numPr>
                <w:ilvl w:val="0"/>
                <w:numId w:val="8"/>
              </w:numPr>
              <w:spacing w:line="276" w:lineRule="auto"/>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GPA: 3.5/4.0</w:t>
            </w:r>
          </w:p>
        </w:tc>
        <w:tc>
          <w:tcPr>
            <w:tcW w:w="4991" w:type="dxa"/>
            <w:tcBorders>
              <w:left w:val="single" w:sz="8" w:space="0" w:color="FEFDFD"/>
            </w:tcBorders>
            <w:tcMar>
              <w:top w:w="0" w:type="dxa"/>
              <w:left w:w="0" w:type="dxa"/>
              <w:bottom w:w="0" w:type="dxa"/>
              <w:right w:w="0" w:type="dxa"/>
            </w:tcMar>
            <w:hideMark/>
          </w:tcPr>
          <w:p w14:paraId="28A01127" w14:textId="77777777" w:rsidR="00DE7994" w:rsidRPr="0056700C" w:rsidRDefault="00DE7994" w:rsidP="00E85A5D">
            <w:pPr>
              <w:pStyle w:val="divdocumentsinglecolumn"/>
              <w:spacing w:before="100" w:line="276" w:lineRule="auto"/>
              <w:ind w:right="200"/>
              <w:rPr>
                <w:rStyle w:val="separator-main"/>
                <w:rFonts w:ascii="Alegreya Sans" w:eastAsia="Alegreya Sans" w:hAnsi="Alegreya Sans" w:cs="Alegreya Sans"/>
                <w:sz w:val="20"/>
                <w:szCs w:val="20"/>
              </w:rPr>
            </w:pPr>
            <w:r w:rsidRPr="0056700C">
              <w:rPr>
                <w:rStyle w:val="spandegree"/>
                <w:sz w:val="20"/>
                <w:szCs w:val="20"/>
              </w:rPr>
              <w:t>Bachelor of Science</w:t>
            </w:r>
            <w:r w:rsidRPr="0056700C">
              <w:rPr>
                <w:rStyle w:val="span"/>
                <w:rFonts w:ascii="Alegreya Sans" w:eastAsia="Alegreya Sans" w:hAnsi="Alegreya Sans" w:cs="Alegreya Sans"/>
                <w:sz w:val="20"/>
                <w:szCs w:val="20"/>
              </w:rPr>
              <w:t xml:space="preserve">: </w:t>
            </w:r>
            <w:r w:rsidRPr="0056700C">
              <w:rPr>
                <w:rStyle w:val="spanprogramline"/>
                <w:sz w:val="20"/>
                <w:szCs w:val="20"/>
              </w:rPr>
              <w:t>Physics</w:t>
            </w:r>
            <w:r w:rsidRPr="0056700C">
              <w:rPr>
                <w:rStyle w:val="singlecolumnspanpaddedlinenth-child1"/>
                <w:rFonts w:ascii="Alegreya Sans" w:eastAsia="Alegreya Sans" w:hAnsi="Alegreya Sans" w:cs="Alegreya Sans"/>
                <w:sz w:val="20"/>
                <w:szCs w:val="20"/>
              </w:rPr>
              <w:t xml:space="preserve"> </w:t>
            </w:r>
          </w:p>
          <w:p w14:paraId="1FBED50B" w14:textId="77777777" w:rsidR="00DE7994" w:rsidRDefault="00DE7994" w:rsidP="00E85A5D">
            <w:pPr>
              <w:pStyle w:val="spanpaddedline"/>
              <w:spacing w:line="276" w:lineRule="auto"/>
              <w:ind w:right="200"/>
              <w:rPr>
                <w:rStyle w:val="span"/>
                <w:rFonts w:eastAsia="Alegreya Sans"/>
              </w:rPr>
            </w:pPr>
            <w:r w:rsidRPr="0056700C">
              <w:rPr>
                <w:rStyle w:val="spancompanyname"/>
                <w:rFonts w:ascii="Alegreya Sans" w:eastAsia="Alegreya Sans" w:hAnsi="Alegreya Sans" w:cs="Alegreya Sans"/>
                <w:sz w:val="20"/>
                <w:szCs w:val="20"/>
              </w:rPr>
              <w:t>University of Calgary</w:t>
            </w:r>
            <w:r w:rsidRPr="0056700C">
              <w:rPr>
                <w:rStyle w:val="separator-main"/>
                <w:rFonts w:ascii="Alegreya Sans" w:eastAsia="Alegreya Sans" w:hAnsi="Alegreya Sans" w:cs="Alegreya Sans"/>
                <w:sz w:val="20"/>
                <w:szCs w:val="20"/>
              </w:rPr>
              <w:t xml:space="preserve"> </w:t>
            </w:r>
          </w:p>
          <w:p w14:paraId="76FFD299" w14:textId="77777777" w:rsidR="00DE7994" w:rsidRPr="0056700C" w:rsidRDefault="00DE7994" w:rsidP="00E85A5D">
            <w:pPr>
              <w:pStyle w:val="spanpaddedline"/>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From Sept 2016 to </w:t>
            </w:r>
            <w:r w:rsidRPr="0056700C">
              <w:rPr>
                <w:rStyle w:val="span"/>
                <w:rFonts w:ascii="Alegreya Sans" w:eastAsia="Alegreya Sans" w:hAnsi="Alegreya Sans" w:cs="Alegreya Sans"/>
                <w:sz w:val="20"/>
                <w:szCs w:val="20"/>
              </w:rPr>
              <w:t>Feb 2021</w:t>
            </w:r>
            <w:r>
              <w:rPr>
                <w:rStyle w:val="span"/>
                <w:rFonts w:ascii="Alegreya Sans" w:eastAsia="Alegreya Sans" w:hAnsi="Alegreya Sans" w:cs="Alegreya Sans"/>
                <w:sz w:val="20"/>
                <w:szCs w:val="20"/>
              </w:rPr>
              <w:t xml:space="preserve">  </w:t>
            </w:r>
            <w:r w:rsidRPr="0056700C">
              <w:rPr>
                <w:rStyle w:val="span"/>
                <w:rFonts w:ascii="Alegreya Sans" w:eastAsia="Alegreya Sans" w:hAnsi="Alegreya Sans" w:cs="Alegreya Sans"/>
                <w:sz w:val="20"/>
                <w:szCs w:val="20"/>
              </w:rPr>
              <w:t xml:space="preserve"> </w:t>
            </w:r>
          </w:p>
          <w:p w14:paraId="4F3F1BFC" w14:textId="77777777" w:rsidR="00DE7994" w:rsidRPr="00D739DC" w:rsidRDefault="00DE7994" w:rsidP="00E85A5D">
            <w:pPr>
              <w:pStyle w:val="ulli"/>
              <w:numPr>
                <w:ilvl w:val="0"/>
                <w:numId w:val="8"/>
              </w:numPr>
              <w:shd w:val="clear" w:color="auto" w:fill="FFFFFF"/>
              <w:spacing w:line="280" w:lineRule="atLeast"/>
              <w:ind w:right="200"/>
              <w:rPr>
                <w:rStyle w:val="span"/>
                <w:rFonts w:ascii="Roboto Condensed Light" w:eastAsia="Arial" w:hAnsi="Roboto Condensed Light" w:cs="Arial"/>
                <w:sz w:val="18"/>
                <w:szCs w:val="18"/>
              </w:rPr>
            </w:pPr>
            <w:r w:rsidRPr="00D739DC">
              <w:rPr>
                <w:rStyle w:val="span"/>
                <w:rFonts w:ascii="Alegreya Sans" w:eastAsia="Alegreya Sans" w:hAnsi="Alegreya Sans" w:cs="Alegreya Sans"/>
                <w:sz w:val="20"/>
                <w:szCs w:val="20"/>
              </w:rPr>
              <w:t>Achieved Honors</w:t>
            </w:r>
          </w:p>
          <w:p w14:paraId="43217BAC" w14:textId="77777777" w:rsidR="00DE7994" w:rsidRPr="00D739DC" w:rsidRDefault="00DE7994" w:rsidP="00E85A5D">
            <w:pPr>
              <w:pStyle w:val="ulli"/>
              <w:numPr>
                <w:ilvl w:val="0"/>
                <w:numId w:val="8"/>
              </w:numPr>
              <w:shd w:val="clear" w:color="auto" w:fill="FFFFFF"/>
              <w:spacing w:line="280" w:lineRule="atLeast"/>
              <w:ind w:right="200"/>
              <w:rPr>
                <w:rStyle w:val="span"/>
                <w:rFonts w:ascii="Roboto Condensed Light" w:eastAsia="Arial" w:hAnsi="Roboto Condensed Light" w:cs="Arial"/>
                <w:sz w:val="18"/>
                <w:szCs w:val="18"/>
              </w:rPr>
            </w:pPr>
            <w:r w:rsidRPr="00D739DC">
              <w:rPr>
                <w:rStyle w:val="span"/>
                <w:rFonts w:ascii="Alegreya Sans" w:eastAsia="Alegreya Sans" w:hAnsi="Alegreya Sans" w:cs="Alegreya Sans"/>
                <w:sz w:val="20"/>
                <w:szCs w:val="20"/>
              </w:rPr>
              <w:t>Dean's List Honoree [2020]</w:t>
            </w:r>
          </w:p>
          <w:p w14:paraId="76924940" w14:textId="77777777" w:rsidR="00DE7994" w:rsidRPr="00D739DC" w:rsidRDefault="00DE7994" w:rsidP="00E85A5D">
            <w:pPr>
              <w:pStyle w:val="ulli"/>
              <w:numPr>
                <w:ilvl w:val="0"/>
                <w:numId w:val="8"/>
              </w:numPr>
              <w:shd w:val="clear" w:color="auto" w:fill="FFFFFF"/>
              <w:spacing w:line="280" w:lineRule="atLeast"/>
              <w:ind w:right="200"/>
              <w:rPr>
                <w:rFonts w:ascii="Roboto Condensed Light" w:eastAsia="Arial" w:hAnsi="Roboto Condensed Light" w:cs="Arial"/>
                <w:sz w:val="18"/>
                <w:szCs w:val="18"/>
              </w:rPr>
            </w:pPr>
            <w:r>
              <w:rPr>
                <w:rStyle w:val="separator-main"/>
                <w:rFonts w:ascii="Alegreya Sans" w:eastAsia="Alegreya Sans" w:hAnsi="Alegreya Sans" w:cs="Alegreya Sans"/>
                <w:sz w:val="20"/>
                <w:szCs w:val="20"/>
              </w:rPr>
              <w:t>GPA: 3.5/4.0</w:t>
            </w:r>
          </w:p>
          <w:p w14:paraId="65111F4C" w14:textId="77777777" w:rsidR="00DE7994" w:rsidRPr="0056700C" w:rsidRDefault="00DE7994" w:rsidP="00E85A5D">
            <w:pPr>
              <w:pStyle w:val="ulli"/>
              <w:spacing w:line="276" w:lineRule="auto"/>
              <w:ind w:left="720"/>
              <w:rPr>
                <w:rStyle w:val="separator-main"/>
                <w:rFonts w:ascii="Alegreya Sans" w:eastAsia="Alegreya Sans" w:hAnsi="Alegreya Sans" w:cs="Alegreya Sans"/>
                <w:sz w:val="20"/>
                <w:szCs w:val="20"/>
              </w:rPr>
            </w:pPr>
          </w:p>
        </w:tc>
      </w:tr>
    </w:tbl>
    <w:p w14:paraId="2F481FAB" w14:textId="77777777" w:rsidR="00DE7994" w:rsidRDefault="00DE7994" w:rsidP="00DE7994">
      <w:pPr>
        <w:pStyle w:val="divdocumentdivsectiontitle"/>
        <w:spacing w:before="180" w:after="60" w:line="276" w:lineRule="auto"/>
        <w:ind w:right="200"/>
        <w:rPr>
          <w:rStyle w:val="separator-main"/>
          <w:sz w:val="20"/>
          <w:szCs w:val="20"/>
        </w:rPr>
      </w:pPr>
      <w:r>
        <w:rPr>
          <w:rStyle w:val="separator-main"/>
          <w:sz w:val="20"/>
          <w:szCs w:val="20"/>
        </w:rPr>
        <w:t>RefERENCES can be provided upon request</w:t>
      </w:r>
    </w:p>
    <w:p w14:paraId="7CF3BB75" w14:textId="77777777" w:rsidR="00DE7994" w:rsidRDefault="00DE7994" w:rsidP="00DE7994">
      <w:pPr>
        <w:pStyle w:val="divdocumentsinglecolumn"/>
        <w:numPr>
          <w:ilvl w:val="0"/>
          <w:numId w:val="21"/>
        </w:numPr>
        <w:spacing w:line="276" w:lineRule="auto"/>
        <w:ind w:right="200"/>
        <w:rPr>
          <w:rStyle w:val="spandegree"/>
          <w:sz w:val="20"/>
          <w:szCs w:val="20"/>
        </w:rPr>
      </w:pPr>
      <w:hyperlink r:id="rId23" w:history="1">
        <w:r w:rsidRPr="009F5E26">
          <w:rPr>
            <w:rStyle w:val="Hyperlink"/>
            <w:rFonts w:ascii="Alegreya Sans Medium" w:eastAsia="Alegreya Sans Medium" w:hAnsi="Alegreya Sans Medium" w:cs="Alegreya Sans Medium"/>
            <w:sz w:val="20"/>
            <w:szCs w:val="20"/>
          </w:rPr>
          <w:t>https://www.linkedin.com/in/paul-barclay-648a1531/</w:t>
        </w:r>
      </w:hyperlink>
    </w:p>
    <w:p w14:paraId="2D6B7DA1" w14:textId="77777777" w:rsidR="00DE7994" w:rsidRDefault="00DE7994" w:rsidP="00DE7994">
      <w:pPr>
        <w:pStyle w:val="divdocumentsinglecolumn"/>
        <w:numPr>
          <w:ilvl w:val="0"/>
          <w:numId w:val="21"/>
        </w:numPr>
        <w:spacing w:line="276" w:lineRule="auto"/>
        <w:ind w:right="200"/>
        <w:rPr>
          <w:rStyle w:val="spandegree"/>
          <w:sz w:val="20"/>
          <w:szCs w:val="20"/>
        </w:rPr>
      </w:pPr>
      <w:hyperlink r:id="rId24" w:history="1">
        <w:r w:rsidRPr="009F5E26">
          <w:rPr>
            <w:rStyle w:val="Hyperlink"/>
            <w:rFonts w:ascii="Alegreya Sans Medium" w:eastAsia="Alegreya Sans Medium" w:hAnsi="Alegreya Sans Medium" w:cs="Alegreya Sans Medium"/>
            <w:sz w:val="20"/>
            <w:szCs w:val="20"/>
          </w:rPr>
          <w:t>https://www.linkedin.com/in/jason-donev-76659922/</w:t>
        </w:r>
      </w:hyperlink>
    </w:p>
    <w:p w14:paraId="0FBF425D" w14:textId="77777777" w:rsidR="00DE7994" w:rsidRPr="00DA4327" w:rsidRDefault="00DE7994" w:rsidP="00DE7994">
      <w:pPr>
        <w:pStyle w:val="divdocumentsinglecolumn"/>
        <w:numPr>
          <w:ilvl w:val="0"/>
          <w:numId w:val="21"/>
        </w:numPr>
        <w:spacing w:line="276" w:lineRule="auto"/>
        <w:ind w:right="200"/>
        <w:rPr>
          <w:rStyle w:val="Hyperlink"/>
          <w:rFonts w:ascii="Alegreya Sans Medium" w:eastAsia="Alegreya Sans Medium" w:hAnsi="Alegreya Sans Medium" w:cs="Alegreya Sans Medium"/>
          <w:color w:val="auto"/>
          <w:sz w:val="20"/>
          <w:szCs w:val="20"/>
          <w:u w:val="none"/>
        </w:rPr>
      </w:pPr>
      <w:hyperlink r:id="rId25" w:history="1">
        <w:r w:rsidRPr="009F5E26">
          <w:rPr>
            <w:rStyle w:val="Hyperlink"/>
            <w:rFonts w:ascii="Alegreya Sans Medium" w:eastAsia="Alegreya Sans Medium" w:hAnsi="Alegreya Sans Medium" w:cs="Alegreya Sans Medium"/>
            <w:sz w:val="20"/>
            <w:szCs w:val="20"/>
          </w:rPr>
          <w:t>https://www.linkedin.com/in/sstotyn/</w:t>
        </w:r>
      </w:hyperlink>
    </w:p>
    <w:p w14:paraId="37619817" w14:textId="77777777" w:rsidR="00DE7994" w:rsidRPr="008D28C5" w:rsidRDefault="00DE7994" w:rsidP="00DE7994">
      <w:pPr>
        <w:pStyle w:val="divdocumentsinglecolumn"/>
        <w:numPr>
          <w:ilvl w:val="0"/>
          <w:numId w:val="21"/>
        </w:numPr>
        <w:spacing w:line="276" w:lineRule="auto"/>
        <w:ind w:right="200"/>
        <w:rPr>
          <w:rStyle w:val="Hyperlink"/>
          <w:rFonts w:ascii="Alegreya Sans Medium" w:eastAsia="Alegreya Sans Medium" w:hAnsi="Alegreya Sans Medium" w:cs="Alegreya Sans Medium"/>
          <w:color w:val="auto"/>
          <w:sz w:val="20"/>
          <w:szCs w:val="20"/>
          <w:u w:val="none"/>
        </w:rPr>
      </w:pPr>
      <w:hyperlink r:id="rId26" w:history="1">
        <w:r w:rsidRPr="00D44738">
          <w:rPr>
            <w:rStyle w:val="Hyperlink"/>
            <w:rFonts w:ascii="Alegreya Sans Medium" w:eastAsia="Alegreya Sans Medium" w:hAnsi="Alegreya Sans Medium" w:cs="Alegreya Sans Medium"/>
            <w:sz w:val="20"/>
            <w:szCs w:val="20"/>
          </w:rPr>
          <w:t>https://www.linkedin.com/in/j%C3%B6rn-davidsen-420a8b22/</w:t>
        </w:r>
      </w:hyperlink>
    </w:p>
    <w:p w14:paraId="36148DF0" w14:textId="77777777" w:rsidR="00DE7994" w:rsidRDefault="00DE7994" w:rsidP="00DE7994">
      <w:pPr>
        <w:pStyle w:val="divdocumentsinglecolumn"/>
        <w:numPr>
          <w:ilvl w:val="0"/>
          <w:numId w:val="21"/>
        </w:numPr>
        <w:spacing w:line="276" w:lineRule="auto"/>
        <w:ind w:right="200"/>
        <w:rPr>
          <w:rStyle w:val="spandegree"/>
          <w:sz w:val="20"/>
          <w:szCs w:val="20"/>
        </w:rPr>
      </w:pPr>
      <w:hyperlink r:id="rId27" w:history="1">
        <w:r w:rsidRPr="00B808D3">
          <w:rPr>
            <w:rStyle w:val="Hyperlink"/>
            <w:rFonts w:ascii="Alegreya Sans Medium" w:eastAsia="Alegreya Sans Medium" w:hAnsi="Alegreya Sans Medium" w:cs="Alegreya Sans Medium"/>
            <w:sz w:val="20"/>
            <w:szCs w:val="20"/>
          </w:rPr>
          <w:t>https://www.linkedin.com/in/brian-mcwhorter-464b532b/</w:t>
        </w:r>
      </w:hyperlink>
    </w:p>
    <w:p w14:paraId="4D95F306" w14:textId="77777777" w:rsidR="00DE7994" w:rsidRPr="002045C4" w:rsidRDefault="00DE7994" w:rsidP="00DE7994">
      <w:pPr>
        <w:pStyle w:val="divdocumentsinglecolumn"/>
        <w:spacing w:line="276" w:lineRule="auto"/>
        <w:ind w:left="720" w:right="200"/>
        <w:rPr>
          <w:rStyle w:val="spandegree"/>
          <w:sz w:val="20"/>
          <w:szCs w:val="20"/>
        </w:rPr>
      </w:pPr>
    </w:p>
    <w:p w14:paraId="0C9907EC" w14:textId="77777777" w:rsidR="00DE7994" w:rsidRPr="00F85E8E" w:rsidRDefault="00DE7994" w:rsidP="00DE7994">
      <w:pPr>
        <w:pStyle w:val="p"/>
        <w:spacing w:before="160" w:line="360" w:lineRule="atLeast"/>
        <w:rPr>
          <w:rStyle w:val="span"/>
          <w:rFonts w:ascii="Roboto Condensed" w:eastAsia="Roboto Condensed" w:hAnsi="Roboto Condensed" w:cs="Roboto Condensed"/>
          <w:vanish/>
          <w:color w:val="7F8183"/>
          <w:sz w:val="18"/>
          <w:szCs w:val="18"/>
        </w:rPr>
      </w:pPr>
    </w:p>
    <w:p w14:paraId="65D19AEF" w14:textId="77777777" w:rsidR="00DE7994" w:rsidRDefault="00DE7994" w:rsidP="00DE7994">
      <w:pPr>
        <w:pStyle w:val="documentzipprefixRcnt"/>
        <w:shd w:val="clear" w:color="auto" w:fill="FFFFFF"/>
        <w:spacing w:line="280" w:lineRule="atLeast"/>
        <w:rPr>
          <w:rFonts w:ascii="Roboto Condensed" w:eastAsia="Roboto Condensed" w:hAnsi="Roboto Condensed" w:cs="Roboto Condensed"/>
          <w:color w:val="7F8183"/>
          <w:sz w:val="20"/>
          <w:szCs w:val="20"/>
        </w:rPr>
      </w:pPr>
    </w:p>
    <w:p w14:paraId="2E301085" w14:textId="77777777" w:rsidR="00BD16B1" w:rsidRPr="00DE7994" w:rsidRDefault="00BD16B1" w:rsidP="00DE7994">
      <w:pPr>
        <w:rPr>
          <w:rFonts w:eastAsia="Roboto Condensed"/>
        </w:rPr>
      </w:pPr>
    </w:p>
    <w:sectPr w:rsidR="00BD16B1" w:rsidRPr="00DE7994" w:rsidSect="00C44CE2">
      <w:pgSz w:w="12240" w:h="15840"/>
      <w:pgMar w:top="743" w:right="1242" w:bottom="284" w:left="101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Condensed">
    <w:charset w:val="00"/>
    <w:family w:val="auto"/>
    <w:pitch w:val="variable"/>
    <w:sig w:usb0="E0000AFF" w:usb1="5000217F" w:usb2="00000021" w:usb3="00000000" w:csb0="0000019F" w:csb1="00000000"/>
    <w:embedRegular r:id="rId1" w:fontKey="{FE8D2921-4743-431E-89B1-3299F6EB0D62}"/>
  </w:font>
  <w:font w:name="Roboto">
    <w:charset w:val="00"/>
    <w:family w:val="auto"/>
    <w:pitch w:val="variable"/>
    <w:sig w:usb0="E0000AFF" w:usb1="5000217F" w:usb2="00000021" w:usb3="00000000" w:csb0="0000019F" w:csb1="00000000"/>
    <w:embedRegular r:id="rId2" w:fontKey="{2375EEC6-89CB-42D7-80DC-3A4C31DFFA54}"/>
  </w:font>
  <w:font w:name="Hind Medium">
    <w:charset w:val="00"/>
    <w:family w:val="auto"/>
    <w:pitch w:val="variable"/>
    <w:sig w:usb0="00008007" w:usb1="00000000" w:usb2="00000000" w:usb3="00000000" w:csb0="00000093" w:csb1="00000000"/>
    <w:embedRegular r:id="rId3" w:fontKey="{A6AD3D1E-9121-45EB-8772-7AD0312E04DB}"/>
    <w:embedBold r:id="rId4" w:fontKey="{F92B266C-A62C-4E3D-9988-433AC71CBFB7}"/>
  </w:font>
  <w:font w:name="Alegreya Sans Medium">
    <w:altName w:val="Calibri"/>
    <w:charset w:val="00"/>
    <w:family w:val="auto"/>
    <w:pitch w:val="default"/>
    <w:sig w:usb0="00000000" w:usb1="00000000" w:usb2="00000000" w:usb3="00000000" w:csb0="00000001" w:csb1="00000000"/>
  </w:font>
  <w:font w:name="Alegreya Sans">
    <w:altName w:val="Calibri"/>
    <w:charset w:val="00"/>
    <w:family w:val="auto"/>
    <w:pitch w:val="default"/>
    <w:sig w:usb0="00000000" w:usb1="00000000" w:usb2="00000000" w:usb3="00000000" w:csb0="00000001" w:csb1="00000000"/>
  </w:font>
  <w:font w:name="Roboto Condensed Light">
    <w:altName w:val="Arial"/>
    <w:charset w:val="00"/>
    <w:family w:val="auto"/>
    <w:pitch w:val="variable"/>
    <w:sig w:usb0="E0000AFF" w:usb1="5000217F" w:usb2="00000021" w:usb3="00000000" w:csb0="0000019F" w:csb1="00000000"/>
    <w:embedRegular r:id="rId5" w:fontKey="{D8A4DF6C-5EDA-42DC-9ECC-5C53A98D9CB3}"/>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4516C348"/>
    <w:lvl w:ilvl="0" w:tplc="AA122636">
      <w:start w:val="1"/>
      <w:numFmt w:val="bullet"/>
      <w:lvlText w:val=""/>
      <w:lvlJc w:val="left"/>
      <w:pPr>
        <w:ind w:left="720" w:hanging="360"/>
      </w:pPr>
      <w:rPr>
        <w:rFonts w:ascii="Symbol" w:hAnsi="Symbol"/>
      </w:rPr>
    </w:lvl>
    <w:lvl w:ilvl="1" w:tplc="3D1CA7CE">
      <w:start w:val="1"/>
      <w:numFmt w:val="bullet"/>
      <w:lvlText w:val="o"/>
      <w:lvlJc w:val="left"/>
      <w:pPr>
        <w:tabs>
          <w:tab w:val="num" w:pos="1440"/>
        </w:tabs>
        <w:ind w:left="1440" w:hanging="360"/>
      </w:pPr>
      <w:rPr>
        <w:rFonts w:ascii="Courier New" w:hAnsi="Courier New"/>
      </w:rPr>
    </w:lvl>
    <w:lvl w:ilvl="2" w:tplc="25BC10F4">
      <w:start w:val="1"/>
      <w:numFmt w:val="bullet"/>
      <w:lvlText w:val=""/>
      <w:lvlJc w:val="left"/>
      <w:pPr>
        <w:tabs>
          <w:tab w:val="num" w:pos="2160"/>
        </w:tabs>
        <w:ind w:left="2160" w:hanging="360"/>
      </w:pPr>
      <w:rPr>
        <w:rFonts w:ascii="Wingdings" w:hAnsi="Wingdings"/>
      </w:rPr>
    </w:lvl>
    <w:lvl w:ilvl="3" w:tplc="B436F19A">
      <w:start w:val="1"/>
      <w:numFmt w:val="bullet"/>
      <w:lvlText w:val=""/>
      <w:lvlJc w:val="left"/>
      <w:pPr>
        <w:tabs>
          <w:tab w:val="num" w:pos="2880"/>
        </w:tabs>
        <w:ind w:left="2880" w:hanging="360"/>
      </w:pPr>
      <w:rPr>
        <w:rFonts w:ascii="Symbol" w:hAnsi="Symbol"/>
      </w:rPr>
    </w:lvl>
    <w:lvl w:ilvl="4" w:tplc="3E56CB7E">
      <w:start w:val="1"/>
      <w:numFmt w:val="bullet"/>
      <w:lvlText w:val="o"/>
      <w:lvlJc w:val="left"/>
      <w:pPr>
        <w:tabs>
          <w:tab w:val="num" w:pos="3600"/>
        </w:tabs>
        <w:ind w:left="3600" w:hanging="360"/>
      </w:pPr>
      <w:rPr>
        <w:rFonts w:ascii="Courier New" w:hAnsi="Courier New"/>
      </w:rPr>
    </w:lvl>
    <w:lvl w:ilvl="5" w:tplc="526EB45C">
      <w:start w:val="1"/>
      <w:numFmt w:val="bullet"/>
      <w:lvlText w:val=""/>
      <w:lvlJc w:val="left"/>
      <w:pPr>
        <w:tabs>
          <w:tab w:val="num" w:pos="4320"/>
        </w:tabs>
        <w:ind w:left="4320" w:hanging="360"/>
      </w:pPr>
      <w:rPr>
        <w:rFonts w:ascii="Wingdings" w:hAnsi="Wingdings"/>
      </w:rPr>
    </w:lvl>
    <w:lvl w:ilvl="6" w:tplc="A5261B36">
      <w:start w:val="1"/>
      <w:numFmt w:val="bullet"/>
      <w:lvlText w:val=""/>
      <w:lvlJc w:val="left"/>
      <w:pPr>
        <w:tabs>
          <w:tab w:val="num" w:pos="5040"/>
        </w:tabs>
        <w:ind w:left="5040" w:hanging="360"/>
      </w:pPr>
      <w:rPr>
        <w:rFonts w:ascii="Symbol" w:hAnsi="Symbol"/>
      </w:rPr>
    </w:lvl>
    <w:lvl w:ilvl="7" w:tplc="4D7AC3A6">
      <w:start w:val="1"/>
      <w:numFmt w:val="bullet"/>
      <w:lvlText w:val="o"/>
      <w:lvlJc w:val="left"/>
      <w:pPr>
        <w:tabs>
          <w:tab w:val="num" w:pos="5760"/>
        </w:tabs>
        <w:ind w:left="5760" w:hanging="360"/>
      </w:pPr>
      <w:rPr>
        <w:rFonts w:ascii="Courier New" w:hAnsi="Courier New"/>
      </w:rPr>
    </w:lvl>
    <w:lvl w:ilvl="8" w:tplc="67188D5E">
      <w:start w:val="1"/>
      <w:numFmt w:val="bullet"/>
      <w:lvlText w:val=""/>
      <w:lvlJc w:val="left"/>
      <w:pPr>
        <w:tabs>
          <w:tab w:val="num" w:pos="6480"/>
        </w:tabs>
        <w:ind w:left="6480" w:hanging="360"/>
      </w:pPr>
      <w:rPr>
        <w:rFonts w:ascii="Wingdings" w:hAnsi="Wingdings"/>
      </w:rPr>
    </w:lvl>
  </w:abstractNum>
  <w:abstractNum w:abstractNumId="1" w15:restartNumberingAfterBreak="0">
    <w:nsid w:val="00000003"/>
    <w:multiLevelType w:val="hybridMultilevel"/>
    <w:tmpl w:val="00000003"/>
    <w:lvl w:ilvl="0" w:tplc="B4E2BAA0">
      <w:start w:val="1"/>
      <w:numFmt w:val="bullet"/>
      <w:lvlText w:val=""/>
      <w:lvlJc w:val="left"/>
      <w:pPr>
        <w:ind w:left="720" w:hanging="360"/>
      </w:pPr>
      <w:rPr>
        <w:rFonts w:ascii="Symbol" w:hAnsi="Symbol"/>
      </w:rPr>
    </w:lvl>
    <w:lvl w:ilvl="1" w:tplc="0700CCE0">
      <w:start w:val="1"/>
      <w:numFmt w:val="bullet"/>
      <w:lvlText w:val="o"/>
      <w:lvlJc w:val="left"/>
      <w:pPr>
        <w:tabs>
          <w:tab w:val="num" w:pos="1440"/>
        </w:tabs>
        <w:ind w:left="1440" w:hanging="360"/>
      </w:pPr>
      <w:rPr>
        <w:rFonts w:ascii="Courier New" w:hAnsi="Courier New"/>
      </w:rPr>
    </w:lvl>
    <w:lvl w:ilvl="2" w:tplc="59522C1C">
      <w:start w:val="1"/>
      <w:numFmt w:val="bullet"/>
      <w:lvlText w:val=""/>
      <w:lvlJc w:val="left"/>
      <w:pPr>
        <w:tabs>
          <w:tab w:val="num" w:pos="2160"/>
        </w:tabs>
        <w:ind w:left="2160" w:hanging="360"/>
      </w:pPr>
      <w:rPr>
        <w:rFonts w:ascii="Wingdings" w:hAnsi="Wingdings"/>
      </w:rPr>
    </w:lvl>
    <w:lvl w:ilvl="3" w:tplc="9340AAD2">
      <w:start w:val="1"/>
      <w:numFmt w:val="bullet"/>
      <w:lvlText w:val=""/>
      <w:lvlJc w:val="left"/>
      <w:pPr>
        <w:tabs>
          <w:tab w:val="num" w:pos="2880"/>
        </w:tabs>
        <w:ind w:left="2880" w:hanging="360"/>
      </w:pPr>
      <w:rPr>
        <w:rFonts w:ascii="Symbol" w:hAnsi="Symbol"/>
      </w:rPr>
    </w:lvl>
    <w:lvl w:ilvl="4" w:tplc="C99AB79A">
      <w:start w:val="1"/>
      <w:numFmt w:val="bullet"/>
      <w:lvlText w:val="o"/>
      <w:lvlJc w:val="left"/>
      <w:pPr>
        <w:tabs>
          <w:tab w:val="num" w:pos="3600"/>
        </w:tabs>
        <w:ind w:left="3600" w:hanging="360"/>
      </w:pPr>
      <w:rPr>
        <w:rFonts w:ascii="Courier New" w:hAnsi="Courier New"/>
      </w:rPr>
    </w:lvl>
    <w:lvl w:ilvl="5" w:tplc="37C26CC6">
      <w:start w:val="1"/>
      <w:numFmt w:val="bullet"/>
      <w:lvlText w:val=""/>
      <w:lvlJc w:val="left"/>
      <w:pPr>
        <w:tabs>
          <w:tab w:val="num" w:pos="4320"/>
        </w:tabs>
        <w:ind w:left="4320" w:hanging="360"/>
      </w:pPr>
      <w:rPr>
        <w:rFonts w:ascii="Wingdings" w:hAnsi="Wingdings"/>
      </w:rPr>
    </w:lvl>
    <w:lvl w:ilvl="6" w:tplc="6C6CE860">
      <w:start w:val="1"/>
      <w:numFmt w:val="bullet"/>
      <w:lvlText w:val=""/>
      <w:lvlJc w:val="left"/>
      <w:pPr>
        <w:tabs>
          <w:tab w:val="num" w:pos="5040"/>
        </w:tabs>
        <w:ind w:left="5040" w:hanging="360"/>
      </w:pPr>
      <w:rPr>
        <w:rFonts w:ascii="Symbol" w:hAnsi="Symbol"/>
      </w:rPr>
    </w:lvl>
    <w:lvl w:ilvl="7" w:tplc="41141D34">
      <w:start w:val="1"/>
      <w:numFmt w:val="bullet"/>
      <w:lvlText w:val="o"/>
      <w:lvlJc w:val="left"/>
      <w:pPr>
        <w:tabs>
          <w:tab w:val="num" w:pos="5760"/>
        </w:tabs>
        <w:ind w:left="5760" w:hanging="360"/>
      </w:pPr>
      <w:rPr>
        <w:rFonts w:ascii="Courier New" w:hAnsi="Courier New"/>
      </w:rPr>
    </w:lvl>
    <w:lvl w:ilvl="8" w:tplc="DD58F64E">
      <w:start w:val="1"/>
      <w:numFmt w:val="bullet"/>
      <w:lvlText w:val=""/>
      <w:lvlJc w:val="left"/>
      <w:pPr>
        <w:tabs>
          <w:tab w:val="num" w:pos="6480"/>
        </w:tabs>
        <w:ind w:left="6480" w:hanging="360"/>
      </w:pPr>
      <w:rPr>
        <w:rFonts w:ascii="Wingdings" w:hAnsi="Wingdings"/>
      </w:rPr>
    </w:lvl>
  </w:abstractNum>
  <w:abstractNum w:abstractNumId="2" w15:restartNumberingAfterBreak="0">
    <w:nsid w:val="00000004"/>
    <w:multiLevelType w:val="hybridMultilevel"/>
    <w:tmpl w:val="00000004"/>
    <w:lvl w:ilvl="0" w:tplc="FF24BF80">
      <w:start w:val="1"/>
      <w:numFmt w:val="bullet"/>
      <w:lvlText w:val=""/>
      <w:lvlJc w:val="left"/>
      <w:pPr>
        <w:ind w:left="720" w:hanging="360"/>
      </w:pPr>
      <w:rPr>
        <w:rFonts w:ascii="Symbol" w:hAnsi="Symbol"/>
      </w:rPr>
    </w:lvl>
    <w:lvl w:ilvl="1" w:tplc="0602DBB0">
      <w:start w:val="1"/>
      <w:numFmt w:val="bullet"/>
      <w:lvlText w:val="o"/>
      <w:lvlJc w:val="left"/>
      <w:pPr>
        <w:tabs>
          <w:tab w:val="num" w:pos="1440"/>
        </w:tabs>
        <w:ind w:left="1440" w:hanging="360"/>
      </w:pPr>
      <w:rPr>
        <w:rFonts w:ascii="Courier New" w:hAnsi="Courier New"/>
      </w:rPr>
    </w:lvl>
    <w:lvl w:ilvl="2" w:tplc="A378A8A0">
      <w:start w:val="1"/>
      <w:numFmt w:val="bullet"/>
      <w:lvlText w:val=""/>
      <w:lvlJc w:val="left"/>
      <w:pPr>
        <w:tabs>
          <w:tab w:val="num" w:pos="2160"/>
        </w:tabs>
        <w:ind w:left="2160" w:hanging="360"/>
      </w:pPr>
      <w:rPr>
        <w:rFonts w:ascii="Wingdings" w:hAnsi="Wingdings"/>
      </w:rPr>
    </w:lvl>
    <w:lvl w:ilvl="3" w:tplc="A9F0043A">
      <w:start w:val="1"/>
      <w:numFmt w:val="bullet"/>
      <w:lvlText w:val=""/>
      <w:lvlJc w:val="left"/>
      <w:pPr>
        <w:tabs>
          <w:tab w:val="num" w:pos="2880"/>
        </w:tabs>
        <w:ind w:left="2880" w:hanging="360"/>
      </w:pPr>
      <w:rPr>
        <w:rFonts w:ascii="Symbol" w:hAnsi="Symbol"/>
      </w:rPr>
    </w:lvl>
    <w:lvl w:ilvl="4" w:tplc="60004340">
      <w:start w:val="1"/>
      <w:numFmt w:val="bullet"/>
      <w:lvlText w:val="o"/>
      <w:lvlJc w:val="left"/>
      <w:pPr>
        <w:tabs>
          <w:tab w:val="num" w:pos="3600"/>
        </w:tabs>
        <w:ind w:left="3600" w:hanging="360"/>
      </w:pPr>
      <w:rPr>
        <w:rFonts w:ascii="Courier New" w:hAnsi="Courier New"/>
      </w:rPr>
    </w:lvl>
    <w:lvl w:ilvl="5" w:tplc="4F167F14">
      <w:start w:val="1"/>
      <w:numFmt w:val="bullet"/>
      <w:lvlText w:val=""/>
      <w:lvlJc w:val="left"/>
      <w:pPr>
        <w:tabs>
          <w:tab w:val="num" w:pos="4320"/>
        </w:tabs>
        <w:ind w:left="4320" w:hanging="360"/>
      </w:pPr>
      <w:rPr>
        <w:rFonts w:ascii="Wingdings" w:hAnsi="Wingdings"/>
      </w:rPr>
    </w:lvl>
    <w:lvl w:ilvl="6" w:tplc="9238DECE">
      <w:start w:val="1"/>
      <w:numFmt w:val="bullet"/>
      <w:lvlText w:val=""/>
      <w:lvlJc w:val="left"/>
      <w:pPr>
        <w:tabs>
          <w:tab w:val="num" w:pos="5040"/>
        </w:tabs>
        <w:ind w:left="5040" w:hanging="360"/>
      </w:pPr>
      <w:rPr>
        <w:rFonts w:ascii="Symbol" w:hAnsi="Symbol"/>
      </w:rPr>
    </w:lvl>
    <w:lvl w:ilvl="7" w:tplc="0BD8DEF6">
      <w:start w:val="1"/>
      <w:numFmt w:val="bullet"/>
      <w:lvlText w:val="o"/>
      <w:lvlJc w:val="left"/>
      <w:pPr>
        <w:tabs>
          <w:tab w:val="num" w:pos="5760"/>
        </w:tabs>
        <w:ind w:left="5760" w:hanging="360"/>
      </w:pPr>
      <w:rPr>
        <w:rFonts w:ascii="Courier New" w:hAnsi="Courier New"/>
      </w:rPr>
    </w:lvl>
    <w:lvl w:ilvl="8" w:tplc="06EC0FC0">
      <w:start w:val="1"/>
      <w:numFmt w:val="bullet"/>
      <w:lvlText w:val=""/>
      <w:lvlJc w:val="left"/>
      <w:pPr>
        <w:tabs>
          <w:tab w:val="num" w:pos="6480"/>
        </w:tabs>
        <w:ind w:left="6480" w:hanging="360"/>
      </w:pPr>
      <w:rPr>
        <w:rFonts w:ascii="Wingdings" w:hAnsi="Wingdings"/>
      </w:rPr>
    </w:lvl>
  </w:abstractNum>
  <w:abstractNum w:abstractNumId="3" w15:restartNumberingAfterBreak="0">
    <w:nsid w:val="00000007"/>
    <w:multiLevelType w:val="hybridMultilevel"/>
    <w:tmpl w:val="00000007"/>
    <w:lvl w:ilvl="0" w:tplc="BEB49B3A">
      <w:start w:val="1"/>
      <w:numFmt w:val="bullet"/>
      <w:lvlText w:val=""/>
      <w:lvlJc w:val="left"/>
      <w:pPr>
        <w:ind w:left="720" w:hanging="360"/>
      </w:pPr>
      <w:rPr>
        <w:rFonts w:ascii="Symbol" w:hAnsi="Symbol"/>
      </w:rPr>
    </w:lvl>
    <w:lvl w:ilvl="1" w:tplc="9A2ABC6C">
      <w:start w:val="1"/>
      <w:numFmt w:val="bullet"/>
      <w:lvlText w:val="o"/>
      <w:lvlJc w:val="left"/>
      <w:pPr>
        <w:tabs>
          <w:tab w:val="num" w:pos="1440"/>
        </w:tabs>
        <w:ind w:left="1440" w:hanging="360"/>
      </w:pPr>
      <w:rPr>
        <w:rFonts w:ascii="Courier New" w:hAnsi="Courier New"/>
      </w:rPr>
    </w:lvl>
    <w:lvl w:ilvl="2" w:tplc="04349A9E">
      <w:start w:val="1"/>
      <w:numFmt w:val="bullet"/>
      <w:lvlText w:val=""/>
      <w:lvlJc w:val="left"/>
      <w:pPr>
        <w:tabs>
          <w:tab w:val="num" w:pos="2160"/>
        </w:tabs>
        <w:ind w:left="2160" w:hanging="360"/>
      </w:pPr>
      <w:rPr>
        <w:rFonts w:ascii="Wingdings" w:hAnsi="Wingdings"/>
      </w:rPr>
    </w:lvl>
    <w:lvl w:ilvl="3" w:tplc="22EAC5C4">
      <w:start w:val="1"/>
      <w:numFmt w:val="bullet"/>
      <w:lvlText w:val=""/>
      <w:lvlJc w:val="left"/>
      <w:pPr>
        <w:tabs>
          <w:tab w:val="num" w:pos="2880"/>
        </w:tabs>
        <w:ind w:left="2880" w:hanging="360"/>
      </w:pPr>
      <w:rPr>
        <w:rFonts w:ascii="Symbol" w:hAnsi="Symbol"/>
      </w:rPr>
    </w:lvl>
    <w:lvl w:ilvl="4" w:tplc="A23C4D90">
      <w:start w:val="1"/>
      <w:numFmt w:val="bullet"/>
      <w:lvlText w:val="o"/>
      <w:lvlJc w:val="left"/>
      <w:pPr>
        <w:tabs>
          <w:tab w:val="num" w:pos="3600"/>
        </w:tabs>
        <w:ind w:left="3600" w:hanging="360"/>
      </w:pPr>
      <w:rPr>
        <w:rFonts w:ascii="Courier New" w:hAnsi="Courier New"/>
      </w:rPr>
    </w:lvl>
    <w:lvl w:ilvl="5" w:tplc="20C6A886">
      <w:start w:val="1"/>
      <w:numFmt w:val="bullet"/>
      <w:lvlText w:val=""/>
      <w:lvlJc w:val="left"/>
      <w:pPr>
        <w:tabs>
          <w:tab w:val="num" w:pos="4320"/>
        </w:tabs>
        <w:ind w:left="4320" w:hanging="360"/>
      </w:pPr>
      <w:rPr>
        <w:rFonts w:ascii="Wingdings" w:hAnsi="Wingdings"/>
      </w:rPr>
    </w:lvl>
    <w:lvl w:ilvl="6" w:tplc="BA90B67E">
      <w:start w:val="1"/>
      <w:numFmt w:val="bullet"/>
      <w:lvlText w:val=""/>
      <w:lvlJc w:val="left"/>
      <w:pPr>
        <w:tabs>
          <w:tab w:val="num" w:pos="5040"/>
        </w:tabs>
        <w:ind w:left="5040" w:hanging="360"/>
      </w:pPr>
      <w:rPr>
        <w:rFonts w:ascii="Symbol" w:hAnsi="Symbol"/>
      </w:rPr>
    </w:lvl>
    <w:lvl w:ilvl="7" w:tplc="A63CCD66">
      <w:start w:val="1"/>
      <w:numFmt w:val="bullet"/>
      <w:lvlText w:val="o"/>
      <w:lvlJc w:val="left"/>
      <w:pPr>
        <w:tabs>
          <w:tab w:val="num" w:pos="5760"/>
        </w:tabs>
        <w:ind w:left="5760" w:hanging="360"/>
      </w:pPr>
      <w:rPr>
        <w:rFonts w:ascii="Courier New" w:hAnsi="Courier New"/>
      </w:rPr>
    </w:lvl>
    <w:lvl w:ilvl="8" w:tplc="638A05B2">
      <w:start w:val="1"/>
      <w:numFmt w:val="bullet"/>
      <w:lvlText w:val=""/>
      <w:lvlJc w:val="left"/>
      <w:pPr>
        <w:tabs>
          <w:tab w:val="num" w:pos="6480"/>
        </w:tabs>
        <w:ind w:left="6480" w:hanging="360"/>
      </w:pPr>
      <w:rPr>
        <w:rFonts w:ascii="Wingdings" w:hAnsi="Wingdings"/>
      </w:rPr>
    </w:lvl>
  </w:abstractNum>
  <w:abstractNum w:abstractNumId="4" w15:restartNumberingAfterBreak="0">
    <w:nsid w:val="096B00B5"/>
    <w:multiLevelType w:val="multilevel"/>
    <w:tmpl w:val="910C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F61BA"/>
    <w:multiLevelType w:val="hybridMultilevel"/>
    <w:tmpl w:val="A9F21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951098"/>
    <w:multiLevelType w:val="multilevel"/>
    <w:tmpl w:val="928A2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F42B5D"/>
    <w:multiLevelType w:val="hybridMultilevel"/>
    <w:tmpl w:val="71A688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0F42496"/>
    <w:multiLevelType w:val="multilevel"/>
    <w:tmpl w:val="6F987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5566A9"/>
    <w:multiLevelType w:val="multilevel"/>
    <w:tmpl w:val="4900D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141DE1"/>
    <w:multiLevelType w:val="multilevel"/>
    <w:tmpl w:val="E0DAC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060722"/>
    <w:multiLevelType w:val="multilevel"/>
    <w:tmpl w:val="8B2A3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1566F66"/>
    <w:multiLevelType w:val="hybridMultilevel"/>
    <w:tmpl w:val="EC949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802944"/>
    <w:multiLevelType w:val="hybridMultilevel"/>
    <w:tmpl w:val="C5CCD4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86214CA"/>
    <w:multiLevelType w:val="multilevel"/>
    <w:tmpl w:val="5FDC0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D918B0"/>
    <w:multiLevelType w:val="multilevel"/>
    <w:tmpl w:val="86E2F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A483C96"/>
    <w:multiLevelType w:val="multilevel"/>
    <w:tmpl w:val="10A6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A147FC"/>
    <w:multiLevelType w:val="multilevel"/>
    <w:tmpl w:val="8F903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C273C1"/>
    <w:multiLevelType w:val="multilevel"/>
    <w:tmpl w:val="1EFAA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6342D6"/>
    <w:multiLevelType w:val="hybridMultilevel"/>
    <w:tmpl w:val="C0E83B86"/>
    <w:lvl w:ilvl="0" w:tplc="10090001">
      <w:start w:val="1"/>
      <w:numFmt w:val="bullet"/>
      <w:lvlText w:val=""/>
      <w:lvlJc w:val="left"/>
      <w:pPr>
        <w:ind w:left="945" w:hanging="360"/>
      </w:pPr>
      <w:rPr>
        <w:rFonts w:ascii="Symbol" w:hAnsi="Symbol" w:hint="default"/>
      </w:rPr>
    </w:lvl>
    <w:lvl w:ilvl="1" w:tplc="10090003">
      <w:start w:val="1"/>
      <w:numFmt w:val="bullet"/>
      <w:lvlText w:val="o"/>
      <w:lvlJc w:val="left"/>
      <w:pPr>
        <w:ind w:left="1665" w:hanging="360"/>
      </w:pPr>
      <w:rPr>
        <w:rFonts w:ascii="Courier New" w:hAnsi="Courier New" w:cs="Courier New" w:hint="default"/>
      </w:rPr>
    </w:lvl>
    <w:lvl w:ilvl="2" w:tplc="10090005" w:tentative="1">
      <w:start w:val="1"/>
      <w:numFmt w:val="bullet"/>
      <w:lvlText w:val=""/>
      <w:lvlJc w:val="left"/>
      <w:pPr>
        <w:ind w:left="2385" w:hanging="360"/>
      </w:pPr>
      <w:rPr>
        <w:rFonts w:ascii="Wingdings" w:hAnsi="Wingdings" w:hint="default"/>
      </w:rPr>
    </w:lvl>
    <w:lvl w:ilvl="3" w:tplc="10090001" w:tentative="1">
      <w:start w:val="1"/>
      <w:numFmt w:val="bullet"/>
      <w:lvlText w:val=""/>
      <w:lvlJc w:val="left"/>
      <w:pPr>
        <w:ind w:left="3105" w:hanging="360"/>
      </w:pPr>
      <w:rPr>
        <w:rFonts w:ascii="Symbol" w:hAnsi="Symbol" w:hint="default"/>
      </w:rPr>
    </w:lvl>
    <w:lvl w:ilvl="4" w:tplc="10090003" w:tentative="1">
      <w:start w:val="1"/>
      <w:numFmt w:val="bullet"/>
      <w:lvlText w:val="o"/>
      <w:lvlJc w:val="left"/>
      <w:pPr>
        <w:ind w:left="3825" w:hanging="360"/>
      </w:pPr>
      <w:rPr>
        <w:rFonts w:ascii="Courier New" w:hAnsi="Courier New" w:cs="Courier New" w:hint="default"/>
      </w:rPr>
    </w:lvl>
    <w:lvl w:ilvl="5" w:tplc="10090005" w:tentative="1">
      <w:start w:val="1"/>
      <w:numFmt w:val="bullet"/>
      <w:lvlText w:val=""/>
      <w:lvlJc w:val="left"/>
      <w:pPr>
        <w:ind w:left="4545" w:hanging="360"/>
      </w:pPr>
      <w:rPr>
        <w:rFonts w:ascii="Wingdings" w:hAnsi="Wingdings" w:hint="default"/>
      </w:rPr>
    </w:lvl>
    <w:lvl w:ilvl="6" w:tplc="10090001" w:tentative="1">
      <w:start w:val="1"/>
      <w:numFmt w:val="bullet"/>
      <w:lvlText w:val=""/>
      <w:lvlJc w:val="left"/>
      <w:pPr>
        <w:ind w:left="5265" w:hanging="360"/>
      </w:pPr>
      <w:rPr>
        <w:rFonts w:ascii="Symbol" w:hAnsi="Symbol" w:hint="default"/>
      </w:rPr>
    </w:lvl>
    <w:lvl w:ilvl="7" w:tplc="10090003" w:tentative="1">
      <w:start w:val="1"/>
      <w:numFmt w:val="bullet"/>
      <w:lvlText w:val="o"/>
      <w:lvlJc w:val="left"/>
      <w:pPr>
        <w:ind w:left="5985" w:hanging="360"/>
      </w:pPr>
      <w:rPr>
        <w:rFonts w:ascii="Courier New" w:hAnsi="Courier New" w:cs="Courier New" w:hint="default"/>
      </w:rPr>
    </w:lvl>
    <w:lvl w:ilvl="8" w:tplc="10090005" w:tentative="1">
      <w:start w:val="1"/>
      <w:numFmt w:val="bullet"/>
      <w:lvlText w:val=""/>
      <w:lvlJc w:val="left"/>
      <w:pPr>
        <w:ind w:left="6705" w:hanging="360"/>
      </w:pPr>
      <w:rPr>
        <w:rFonts w:ascii="Wingdings" w:hAnsi="Wingdings" w:hint="default"/>
      </w:rPr>
    </w:lvl>
  </w:abstractNum>
  <w:abstractNum w:abstractNumId="20" w15:restartNumberingAfterBreak="0">
    <w:nsid w:val="724F19ED"/>
    <w:multiLevelType w:val="hybridMultilevel"/>
    <w:tmpl w:val="AB185C8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1" w15:restartNumberingAfterBreak="0">
    <w:nsid w:val="742210C4"/>
    <w:multiLevelType w:val="multilevel"/>
    <w:tmpl w:val="B0A09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D44538"/>
    <w:multiLevelType w:val="hybridMultilevel"/>
    <w:tmpl w:val="4E7E93D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3" w15:restartNumberingAfterBreak="0">
    <w:nsid w:val="78A40143"/>
    <w:multiLevelType w:val="multilevel"/>
    <w:tmpl w:val="411A1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DB02EF"/>
    <w:multiLevelType w:val="multilevel"/>
    <w:tmpl w:val="913E8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8632410">
    <w:abstractNumId w:val="11"/>
  </w:num>
  <w:num w:numId="2" w16cid:durableId="87436132">
    <w:abstractNumId w:val="21"/>
  </w:num>
  <w:num w:numId="3" w16cid:durableId="505753835">
    <w:abstractNumId w:val="4"/>
  </w:num>
  <w:num w:numId="4" w16cid:durableId="18750347">
    <w:abstractNumId w:val="10"/>
  </w:num>
  <w:num w:numId="5" w16cid:durableId="341008703">
    <w:abstractNumId w:val="18"/>
  </w:num>
  <w:num w:numId="6" w16cid:durableId="80569881">
    <w:abstractNumId w:val="16"/>
  </w:num>
  <w:num w:numId="7" w16cid:durableId="393705001">
    <w:abstractNumId w:val="23"/>
  </w:num>
  <w:num w:numId="8" w16cid:durableId="1582301366">
    <w:abstractNumId w:val="0"/>
  </w:num>
  <w:num w:numId="9" w16cid:durableId="1689943290">
    <w:abstractNumId w:val="1"/>
  </w:num>
  <w:num w:numId="10" w16cid:durableId="1157847313">
    <w:abstractNumId w:val="2"/>
  </w:num>
  <w:num w:numId="11" w16cid:durableId="602036275">
    <w:abstractNumId w:val="3"/>
  </w:num>
  <w:num w:numId="12" w16cid:durableId="1660619777">
    <w:abstractNumId w:val="20"/>
  </w:num>
  <w:num w:numId="13" w16cid:durableId="1582369017">
    <w:abstractNumId w:val="19"/>
  </w:num>
  <w:num w:numId="14" w16cid:durableId="487476364">
    <w:abstractNumId w:val="6"/>
  </w:num>
  <w:num w:numId="15" w16cid:durableId="1123502918">
    <w:abstractNumId w:val="24"/>
  </w:num>
  <w:num w:numId="16" w16cid:durableId="908349806">
    <w:abstractNumId w:val="17"/>
  </w:num>
  <w:num w:numId="17" w16cid:durableId="822544630">
    <w:abstractNumId w:val="14"/>
  </w:num>
  <w:num w:numId="18" w16cid:durableId="599606880">
    <w:abstractNumId w:val="9"/>
  </w:num>
  <w:num w:numId="19" w16cid:durableId="1109197755">
    <w:abstractNumId w:val="8"/>
  </w:num>
  <w:num w:numId="20" w16cid:durableId="1471820552">
    <w:abstractNumId w:val="15"/>
  </w:num>
  <w:num w:numId="21" w16cid:durableId="462356763">
    <w:abstractNumId w:val="7"/>
  </w:num>
  <w:num w:numId="22" w16cid:durableId="579683915">
    <w:abstractNumId w:val="22"/>
  </w:num>
  <w:num w:numId="23" w16cid:durableId="936672175">
    <w:abstractNumId w:val="13"/>
  </w:num>
  <w:num w:numId="24" w16cid:durableId="703483246">
    <w:abstractNumId w:val="12"/>
  </w:num>
  <w:num w:numId="25" w16cid:durableId="5235940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996"/>
    <w:rsid w:val="00005971"/>
    <w:rsid w:val="000060B3"/>
    <w:rsid w:val="000100A5"/>
    <w:rsid w:val="00017E4C"/>
    <w:rsid w:val="000243F4"/>
    <w:rsid w:val="00026440"/>
    <w:rsid w:val="000273B1"/>
    <w:rsid w:val="00033A40"/>
    <w:rsid w:val="000345AB"/>
    <w:rsid w:val="0003488F"/>
    <w:rsid w:val="00035796"/>
    <w:rsid w:val="00036125"/>
    <w:rsid w:val="00036FEE"/>
    <w:rsid w:val="00037957"/>
    <w:rsid w:val="0004199A"/>
    <w:rsid w:val="00044048"/>
    <w:rsid w:val="00044BDC"/>
    <w:rsid w:val="00046576"/>
    <w:rsid w:val="00047B37"/>
    <w:rsid w:val="000528D7"/>
    <w:rsid w:val="0005788E"/>
    <w:rsid w:val="00057E3E"/>
    <w:rsid w:val="00060F78"/>
    <w:rsid w:val="000625E2"/>
    <w:rsid w:val="000708FC"/>
    <w:rsid w:val="00071C61"/>
    <w:rsid w:val="00074EE7"/>
    <w:rsid w:val="000763DE"/>
    <w:rsid w:val="000767CC"/>
    <w:rsid w:val="000813F2"/>
    <w:rsid w:val="000844B6"/>
    <w:rsid w:val="000905CC"/>
    <w:rsid w:val="00091124"/>
    <w:rsid w:val="00091151"/>
    <w:rsid w:val="00091F8C"/>
    <w:rsid w:val="00095673"/>
    <w:rsid w:val="000A7633"/>
    <w:rsid w:val="000B15DF"/>
    <w:rsid w:val="000B254C"/>
    <w:rsid w:val="000B6A93"/>
    <w:rsid w:val="000C6ECE"/>
    <w:rsid w:val="000C7A13"/>
    <w:rsid w:val="000D0F5D"/>
    <w:rsid w:val="000D117A"/>
    <w:rsid w:val="000D290D"/>
    <w:rsid w:val="000D32FC"/>
    <w:rsid w:val="000D49A1"/>
    <w:rsid w:val="000D7458"/>
    <w:rsid w:val="000E19DE"/>
    <w:rsid w:val="000E1A8F"/>
    <w:rsid w:val="000E2BF6"/>
    <w:rsid w:val="000E61E0"/>
    <w:rsid w:val="000F3165"/>
    <w:rsid w:val="000F76CF"/>
    <w:rsid w:val="00101672"/>
    <w:rsid w:val="00102827"/>
    <w:rsid w:val="0010421F"/>
    <w:rsid w:val="001129DA"/>
    <w:rsid w:val="00113AC8"/>
    <w:rsid w:val="001165F2"/>
    <w:rsid w:val="00117598"/>
    <w:rsid w:val="00121247"/>
    <w:rsid w:val="00122150"/>
    <w:rsid w:val="001260D8"/>
    <w:rsid w:val="00127AD3"/>
    <w:rsid w:val="00130C0F"/>
    <w:rsid w:val="001319BE"/>
    <w:rsid w:val="0013210E"/>
    <w:rsid w:val="00134111"/>
    <w:rsid w:val="001345EF"/>
    <w:rsid w:val="00135A1B"/>
    <w:rsid w:val="00135FC2"/>
    <w:rsid w:val="00137572"/>
    <w:rsid w:val="00142711"/>
    <w:rsid w:val="00143454"/>
    <w:rsid w:val="00143571"/>
    <w:rsid w:val="00143572"/>
    <w:rsid w:val="00144D44"/>
    <w:rsid w:val="00144DC2"/>
    <w:rsid w:val="00145997"/>
    <w:rsid w:val="00145AB7"/>
    <w:rsid w:val="0014602E"/>
    <w:rsid w:val="001520D5"/>
    <w:rsid w:val="00154093"/>
    <w:rsid w:val="00154DFF"/>
    <w:rsid w:val="00156366"/>
    <w:rsid w:val="001565DE"/>
    <w:rsid w:val="00160133"/>
    <w:rsid w:val="00163A34"/>
    <w:rsid w:val="00163C9C"/>
    <w:rsid w:val="0017068A"/>
    <w:rsid w:val="00171CB4"/>
    <w:rsid w:val="001724DB"/>
    <w:rsid w:val="001762B5"/>
    <w:rsid w:val="001762BB"/>
    <w:rsid w:val="00186AD2"/>
    <w:rsid w:val="001A02C8"/>
    <w:rsid w:val="001A5DEA"/>
    <w:rsid w:val="001A6308"/>
    <w:rsid w:val="001A6B9F"/>
    <w:rsid w:val="001B15C3"/>
    <w:rsid w:val="001B42ED"/>
    <w:rsid w:val="001B53A8"/>
    <w:rsid w:val="001B5A45"/>
    <w:rsid w:val="001B7AB3"/>
    <w:rsid w:val="001C0FA9"/>
    <w:rsid w:val="001C235C"/>
    <w:rsid w:val="001C516D"/>
    <w:rsid w:val="001C71FA"/>
    <w:rsid w:val="001D164D"/>
    <w:rsid w:val="001D21C4"/>
    <w:rsid w:val="001D377B"/>
    <w:rsid w:val="001D65DF"/>
    <w:rsid w:val="001E288C"/>
    <w:rsid w:val="001E3AAA"/>
    <w:rsid w:val="001E4543"/>
    <w:rsid w:val="001F2436"/>
    <w:rsid w:val="001F2E5A"/>
    <w:rsid w:val="001F5267"/>
    <w:rsid w:val="001F6F74"/>
    <w:rsid w:val="001F7442"/>
    <w:rsid w:val="0020268E"/>
    <w:rsid w:val="00203995"/>
    <w:rsid w:val="002045C4"/>
    <w:rsid w:val="00204861"/>
    <w:rsid w:val="00206A23"/>
    <w:rsid w:val="0021415D"/>
    <w:rsid w:val="0021630E"/>
    <w:rsid w:val="0021633A"/>
    <w:rsid w:val="002165EA"/>
    <w:rsid w:val="00216983"/>
    <w:rsid w:val="00217067"/>
    <w:rsid w:val="002173CC"/>
    <w:rsid w:val="002174A4"/>
    <w:rsid w:val="00227481"/>
    <w:rsid w:val="00227D76"/>
    <w:rsid w:val="002332A7"/>
    <w:rsid w:val="00236085"/>
    <w:rsid w:val="00236554"/>
    <w:rsid w:val="002411E3"/>
    <w:rsid w:val="00243C28"/>
    <w:rsid w:val="002450A8"/>
    <w:rsid w:val="00246339"/>
    <w:rsid w:val="002467C9"/>
    <w:rsid w:val="0025384C"/>
    <w:rsid w:val="00255074"/>
    <w:rsid w:val="00256399"/>
    <w:rsid w:val="00260D7B"/>
    <w:rsid w:val="00260F30"/>
    <w:rsid w:val="002644CB"/>
    <w:rsid w:val="002704E1"/>
    <w:rsid w:val="00271C90"/>
    <w:rsid w:val="002733FC"/>
    <w:rsid w:val="002737D2"/>
    <w:rsid w:val="0028264C"/>
    <w:rsid w:val="00283593"/>
    <w:rsid w:val="00286990"/>
    <w:rsid w:val="00286CCA"/>
    <w:rsid w:val="00286F12"/>
    <w:rsid w:val="002870B3"/>
    <w:rsid w:val="0029401A"/>
    <w:rsid w:val="00294787"/>
    <w:rsid w:val="00294E87"/>
    <w:rsid w:val="00295436"/>
    <w:rsid w:val="002959B4"/>
    <w:rsid w:val="00296B04"/>
    <w:rsid w:val="00297F48"/>
    <w:rsid w:val="002A3E0B"/>
    <w:rsid w:val="002A54FD"/>
    <w:rsid w:val="002B11AC"/>
    <w:rsid w:val="002B3C30"/>
    <w:rsid w:val="002B7DB9"/>
    <w:rsid w:val="002C0686"/>
    <w:rsid w:val="002C0BAE"/>
    <w:rsid w:val="002C20CF"/>
    <w:rsid w:val="002C24D6"/>
    <w:rsid w:val="002C41DD"/>
    <w:rsid w:val="002C4748"/>
    <w:rsid w:val="002C7A6D"/>
    <w:rsid w:val="002D1B39"/>
    <w:rsid w:val="002D47B4"/>
    <w:rsid w:val="002D6CA0"/>
    <w:rsid w:val="002E0B79"/>
    <w:rsid w:val="002E2817"/>
    <w:rsid w:val="002E3A90"/>
    <w:rsid w:val="002E55C3"/>
    <w:rsid w:val="002F08C4"/>
    <w:rsid w:val="002F286D"/>
    <w:rsid w:val="002F5A77"/>
    <w:rsid w:val="00302E43"/>
    <w:rsid w:val="00304067"/>
    <w:rsid w:val="00304426"/>
    <w:rsid w:val="00305C6B"/>
    <w:rsid w:val="00306786"/>
    <w:rsid w:val="00310B3D"/>
    <w:rsid w:val="00313356"/>
    <w:rsid w:val="003173D3"/>
    <w:rsid w:val="00317DD3"/>
    <w:rsid w:val="00320545"/>
    <w:rsid w:val="00320C1C"/>
    <w:rsid w:val="0032100B"/>
    <w:rsid w:val="00323626"/>
    <w:rsid w:val="00323E6D"/>
    <w:rsid w:val="00324DC7"/>
    <w:rsid w:val="00327397"/>
    <w:rsid w:val="00332116"/>
    <w:rsid w:val="00334197"/>
    <w:rsid w:val="00334397"/>
    <w:rsid w:val="00334E32"/>
    <w:rsid w:val="00337650"/>
    <w:rsid w:val="00337A9A"/>
    <w:rsid w:val="00340A10"/>
    <w:rsid w:val="003462E0"/>
    <w:rsid w:val="00354300"/>
    <w:rsid w:val="003547D9"/>
    <w:rsid w:val="003549BE"/>
    <w:rsid w:val="00356415"/>
    <w:rsid w:val="0035712D"/>
    <w:rsid w:val="0036136E"/>
    <w:rsid w:val="00363381"/>
    <w:rsid w:val="0036442F"/>
    <w:rsid w:val="00367E64"/>
    <w:rsid w:val="003767B0"/>
    <w:rsid w:val="00376CD6"/>
    <w:rsid w:val="00386691"/>
    <w:rsid w:val="00387596"/>
    <w:rsid w:val="00387B38"/>
    <w:rsid w:val="00391BA2"/>
    <w:rsid w:val="00393F1D"/>
    <w:rsid w:val="0039656D"/>
    <w:rsid w:val="003A22F8"/>
    <w:rsid w:val="003A60AF"/>
    <w:rsid w:val="003A6670"/>
    <w:rsid w:val="003A6791"/>
    <w:rsid w:val="003B0B79"/>
    <w:rsid w:val="003B6526"/>
    <w:rsid w:val="003C1C49"/>
    <w:rsid w:val="003C2AE5"/>
    <w:rsid w:val="003D2F61"/>
    <w:rsid w:val="003E1654"/>
    <w:rsid w:val="003E1DD8"/>
    <w:rsid w:val="003E45AA"/>
    <w:rsid w:val="003E7213"/>
    <w:rsid w:val="003E7292"/>
    <w:rsid w:val="003E7906"/>
    <w:rsid w:val="003F0502"/>
    <w:rsid w:val="003F6778"/>
    <w:rsid w:val="00401E70"/>
    <w:rsid w:val="00403FBC"/>
    <w:rsid w:val="00404E75"/>
    <w:rsid w:val="004054B7"/>
    <w:rsid w:val="00410422"/>
    <w:rsid w:val="004125BD"/>
    <w:rsid w:val="00412A08"/>
    <w:rsid w:val="00412D98"/>
    <w:rsid w:val="004133B8"/>
    <w:rsid w:val="00414D65"/>
    <w:rsid w:val="00417297"/>
    <w:rsid w:val="00417735"/>
    <w:rsid w:val="00417833"/>
    <w:rsid w:val="004243D0"/>
    <w:rsid w:val="00427727"/>
    <w:rsid w:val="00427F4D"/>
    <w:rsid w:val="00434C79"/>
    <w:rsid w:val="00454108"/>
    <w:rsid w:val="00454E8F"/>
    <w:rsid w:val="00455643"/>
    <w:rsid w:val="00457B76"/>
    <w:rsid w:val="00460D4A"/>
    <w:rsid w:val="00463A48"/>
    <w:rsid w:val="0046429E"/>
    <w:rsid w:val="004655BD"/>
    <w:rsid w:val="004660D6"/>
    <w:rsid w:val="00472401"/>
    <w:rsid w:val="0047289B"/>
    <w:rsid w:val="00473C23"/>
    <w:rsid w:val="00473C46"/>
    <w:rsid w:val="00474050"/>
    <w:rsid w:val="004756FE"/>
    <w:rsid w:val="00477E71"/>
    <w:rsid w:val="0048001E"/>
    <w:rsid w:val="00480B92"/>
    <w:rsid w:val="004852EC"/>
    <w:rsid w:val="00491691"/>
    <w:rsid w:val="00493EFA"/>
    <w:rsid w:val="00494F79"/>
    <w:rsid w:val="00495470"/>
    <w:rsid w:val="00496BF9"/>
    <w:rsid w:val="004A0B7D"/>
    <w:rsid w:val="004A4E3C"/>
    <w:rsid w:val="004A6BD1"/>
    <w:rsid w:val="004A6F53"/>
    <w:rsid w:val="004B1DC1"/>
    <w:rsid w:val="004B3496"/>
    <w:rsid w:val="004B5DB1"/>
    <w:rsid w:val="004C1496"/>
    <w:rsid w:val="004C4DAD"/>
    <w:rsid w:val="004C4F9B"/>
    <w:rsid w:val="004D2057"/>
    <w:rsid w:val="004D51FC"/>
    <w:rsid w:val="004D6F08"/>
    <w:rsid w:val="004E082E"/>
    <w:rsid w:val="004E4298"/>
    <w:rsid w:val="0050556E"/>
    <w:rsid w:val="00505EC0"/>
    <w:rsid w:val="0050747F"/>
    <w:rsid w:val="00507506"/>
    <w:rsid w:val="00511CF9"/>
    <w:rsid w:val="0051489E"/>
    <w:rsid w:val="005149FF"/>
    <w:rsid w:val="005151CF"/>
    <w:rsid w:val="005151E7"/>
    <w:rsid w:val="005156D3"/>
    <w:rsid w:val="005170F6"/>
    <w:rsid w:val="00520EB0"/>
    <w:rsid w:val="00522CAF"/>
    <w:rsid w:val="005260D8"/>
    <w:rsid w:val="005272E0"/>
    <w:rsid w:val="005276F7"/>
    <w:rsid w:val="00527C76"/>
    <w:rsid w:val="005311DF"/>
    <w:rsid w:val="00533180"/>
    <w:rsid w:val="00535E41"/>
    <w:rsid w:val="00537A85"/>
    <w:rsid w:val="005428AB"/>
    <w:rsid w:val="00551518"/>
    <w:rsid w:val="0055361A"/>
    <w:rsid w:val="0055477F"/>
    <w:rsid w:val="00555969"/>
    <w:rsid w:val="00563132"/>
    <w:rsid w:val="00571120"/>
    <w:rsid w:val="00572459"/>
    <w:rsid w:val="00574F9D"/>
    <w:rsid w:val="00576BE3"/>
    <w:rsid w:val="00576CFF"/>
    <w:rsid w:val="00581CDA"/>
    <w:rsid w:val="00584569"/>
    <w:rsid w:val="0058766D"/>
    <w:rsid w:val="00590F96"/>
    <w:rsid w:val="005919D9"/>
    <w:rsid w:val="0059334B"/>
    <w:rsid w:val="00593757"/>
    <w:rsid w:val="00593B86"/>
    <w:rsid w:val="005A084D"/>
    <w:rsid w:val="005A1871"/>
    <w:rsid w:val="005A2F51"/>
    <w:rsid w:val="005A3D45"/>
    <w:rsid w:val="005A43F0"/>
    <w:rsid w:val="005A7738"/>
    <w:rsid w:val="005B07FE"/>
    <w:rsid w:val="005B168D"/>
    <w:rsid w:val="005B21DC"/>
    <w:rsid w:val="005B53BB"/>
    <w:rsid w:val="005B7348"/>
    <w:rsid w:val="005C2641"/>
    <w:rsid w:val="005D06F9"/>
    <w:rsid w:val="005D111B"/>
    <w:rsid w:val="005D153F"/>
    <w:rsid w:val="005D18FB"/>
    <w:rsid w:val="005D432D"/>
    <w:rsid w:val="005D46BA"/>
    <w:rsid w:val="005D7352"/>
    <w:rsid w:val="005E1125"/>
    <w:rsid w:val="005E4238"/>
    <w:rsid w:val="005E7E31"/>
    <w:rsid w:val="005F250A"/>
    <w:rsid w:val="005F322E"/>
    <w:rsid w:val="005F69D3"/>
    <w:rsid w:val="005F6A09"/>
    <w:rsid w:val="005F7DA0"/>
    <w:rsid w:val="00601B59"/>
    <w:rsid w:val="00601BA3"/>
    <w:rsid w:val="006075EA"/>
    <w:rsid w:val="00627BFA"/>
    <w:rsid w:val="0063117E"/>
    <w:rsid w:val="00634654"/>
    <w:rsid w:val="0063742F"/>
    <w:rsid w:val="00637472"/>
    <w:rsid w:val="006374CE"/>
    <w:rsid w:val="00640D0A"/>
    <w:rsid w:val="0064111F"/>
    <w:rsid w:val="00643E0C"/>
    <w:rsid w:val="00644148"/>
    <w:rsid w:val="0065597C"/>
    <w:rsid w:val="00661330"/>
    <w:rsid w:val="006640B5"/>
    <w:rsid w:val="00670668"/>
    <w:rsid w:val="006734AE"/>
    <w:rsid w:val="0068015F"/>
    <w:rsid w:val="00683E62"/>
    <w:rsid w:val="006854F5"/>
    <w:rsid w:val="0068573B"/>
    <w:rsid w:val="0069047D"/>
    <w:rsid w:val="00692DEB"/>
    <w:rsid w:val="00693E3B"/>
    <w:rsid w:val="006942CA"/>
    <w:rsid w:val="00695E05"/>
    <w:rsid w:val="00696C16"/>
    <w:rsid w:val="006A0358"/>
    <w:rsid w:val="006A071B"/>
    <w:rsid w:val="006A1E90"/>
    <w:rsid w:val="006A2D20"/>
    <w:rsid w:val="006A3828"/>
    <w:rsid w:val="006A6022"/>
    <w:rsid w:val="006A7D86"/>
    <w:rsid w:val="006A7F29"/>
    <w:rsid w:val="006B21FE"/>
    <w:rsid w:val="006B2B27"/>
    <w:rsid w:val="006C1469"/>
    <w:rsid w:val="006C1AA1"/>
    <w:rsid w:val="006C46BC"/>
    <w:rsid w:val="006C62BE"/>
    <w:rsid w:val="006D0B93"/>
    <w:rsid w:val="006E12DB"/>
    <w:rsid w:val="006E1D1E"/>
    <w:rsid w:val="006E6F9C"/>
    <w:rsid w:val="006F0077"/>
    <w:rsid w:val="006F4442"/>
    <w:rsid w:val="006F562C"/>
    <w:rsid w:val="006F7005"/>
    <w:rsid w:val="00700849"/>
    <w:rsid w:val="007055D4"/>
    <w:rsid w:val="007056D2"/>
    <w:rsid w:val="00712E7A"/>
    <w:rsid w:val="007206D6"/>
    <w:rsid w:val="0072163C"/>
    <w:rsid w:val="00722EE0"/>
    <w:rsid w:val="0072432B"/>
    <w:rsid w:val="007265E0"/>
    <w:rsid w:val="00731438"/>
    <w:rsid w:val="0073442E"/>
    <w:rsid w:val="00734737"/>
    <w:rsid w:val="00737089"/>
    <w:rsid w:val="00737E6D"/>
    <w:rsid w:val="007448B4"/>
    <w:rsid w:val="00751A12"/>
    <w:rsid w:val="00754879"/>
    <w:rsid w:val="007574CF"/>
    <w:rsid w:val="00765EAA"/>
    <w:rsid w:val="00766FDB"/>
    <w:rsid w:val="0077392D"/>
    <w:rsid w:val="00775777"/>
    <w:rsid w:val="00781F78"/>
    <w:rsid w:val="007826ED"/>
    <w:rsid w:val="00783EA2"/>
    <w:rsid w:val="00785015"/>
    <w:rsid w:val="007902E9"/>
    <w:rsid w:val="00790685"/>
    <w:rsid w:val="00792BAF"/>
    <w:rsid w:val="007939E3"/>
    <w:rsid w:val="00795C1F"/>
    <w:rsid w:val="00796C01"/>
    <w:rsid w:val="007A1690"/>
    <w:rsid w:val="007A5534"/>
    <w:rsid w:val="007B112B"/>
    <w:rsid w:val="007B1621"/>
    <w:rsid w:val="007B1A3F"/>
    <w:rsid w:val="007B2E43"/>
    <w:rsid w:val="007B36FF"/>
    <w:rsid w:val="007C2316"/>
    <w:rsid w:val="007C6186"/>
    <w:rsid w:val="007D15B9"/>
    <w:rsid w:val="007D16AA"/>
    <w:rsid w:val="007D1F65"/>
    <w:rsid w:val="007D23E7"/>
    <w:rsid w:val="007D4DD2"/>
    <w:rsid w:val="007D5D40"/>
    <w:rsid w:val="007D7416"/>
    <w:rsid w:val="007E01BC"/>
    <w:rsid w:val="007E2CF7"/>
    <w:rsid w:val="007E409F"/>
    <w:rsid w:val="007E59BC"/>
    <w:rsid w:val="007E6B7F"/>
    <w:rsid w:val="007E6DF0"/>
    <w:rsid w:val="007F59FA"/>
    <w:rsid w:val="00803334"/>
    <w:rsid w:val="008036CD"/>
    <w:rsid w:val="0080468C"/>
    <w:rsid w:val="008046FA"/>
    <w:rsid w:val="00806132"/>
    <w:rsid w:val="00806878"/>
    <w:rsid w:val="00806C55"/>
    <w:rsid w:val="0080761E"/>
    <w:rsid w:val="00807AEE"/>
    <w:rsid w:val="00811B74"/>
    <w:rsid w:val="00811C42"/>
    <w:rsid w:val="008132C6"/>
    <w:rsid w:val="00816A85"/>
    <w:rsid w:val="00817E87"/>
    <w:rsid w:val="008215AE"/>
    <w:rsid w:val="008222DD"/>
    <w:rsid w:val="00822CC7"/>
    <w:rsid w:val="00823D37"/>
    <w:rsid w:val="008240E4"/>
    <w:rsid w:val="008260B7"/>
    <w:rsid w:val="00831E1F"/>
    <w:rsid w:val="008344A5"/>
    <w:rsid w:val="008422F0"/>
    <w:rsid w:val="008438A5"/>
    <w:rsid w:val="008448C3"/>
    <w:rsid w:val="00847A0B"/>
    <w:rsid w:val="008631F4"/>
    <w:rsid w:val="00870F48"/>
    <w:rsid w:val="0087577B"/>
    <w:rsid w:val="008832FB"/>
    <w:rsid w:val="008866BD"/>
    <w:rsid w:val="00886B59"/>
    <w:rsid w:val="00886E69"/>
    <w:rsid w:val="00886F1B"/>
    <w:rsid w:val="00886F2B"/>
    <w:rsid w:val="00890096"/>
    <w:rsid w:val="00896C84"/>
    <w:rsid w:val="00897A86"/>
    <w:rsid w:val="008A19A7"/>
    <w:rsid w:val="008A27AE"/>
    <w:rsid w:val="008A495F"/>
    <w:rsid w:val="008B2094"/>
    <w:rsid w:val="008B293B"/>
    <w:rsid w:val="008B3378"/>
    <w:rsid w:val="008B4078"/>
    <w:rsid w:val="008C30D1"/>
    <w:rsid w:val="008C3F12"/>
    <w:rsid w:val="008C6F09"/>
    <w:rsid w:val="008D01D3"/>
    <w:rsid w:val="008D1432"/>
    <w:rsid w:val="008D5720"/>
    <w:rsid w:val="008D60C0"/>
    <w:rsid w:val="008E3E66"/>
    <w:rsid w:val="008E6C66"/>
    <w:rsid w:val="008F097D"/>
    <w:rsid w:val="008F29CA"/>
    <w:rsid w:val="008F3464"/>
    <w:rsid w:val="008F3DB0"/>
    <w:rsid w:val="008F582F"/>
    <w:rsid w:val="008F62D6"/>
    <w:rsid w:val="008F7CF0"/>
    <w:rsid w:val="00903A90"/>
    <w:rsid w:val="00903C34"/>
    <w:rsid w:val="009043ED"/>
    <w:rsid w:val="00905011"/>
    <w:rsid w:val="009118E2"/>
    <w:rsid w:val="00914054"/>
    <w:rsid w:val="009149ED"/>
    <w:rsid w:val="009159C9"/>
    <w:rsid w:val="009173A6"/>
    <w:rsid w:val="009212F6"/>
    <w:rsid w:val="009222D6"/>
    <w:rsid w:val="00927877"/>
    <w:rsid w:val="00932F8B"/>
    <w:rsid w:val="00933D7D"/>
    <w:rsid w:val="009412B3"/>
    <w:rsid w:val="00943E0A"/>
    <w:rsid w:val="00945073"/>
    <w:rsid w:val="00945455"/>
    <w:rsid w:val="00947A00"/>
    <w:rsid w:val="00950EBA"/>
    <w:rsid w:val="00952E6C"/>
    <w:rsid w:val="00953B91"/>
    <w:rsid w:val="0095623F"/>
    <w:rsid w:val="00957241"/>
    <w:rsid w:val="00957EE0"/>
    <w:rsid w:val="009608B5"/>
    <w:rsid w:val="00961911"/>
    <w:rsid w:val="00965C61"/>
    <w:rsid w:val="00966F05"/>
    <w:rsid w:val="00974B58"/>
    <w:rsid w:val="00976A2E"/>
    <w:rsid w:val="0097732C"/>
    <w:rsid w:val="00981B1F"/>
    <w:rsid w:val="00981B66"/>
    <w:rsid w:val="00982CDA"/>
    <w:rsid w:val="00985E92"/>
    <w:rsid w:val="00995170"/>
    <w:rsid w:val="009A19EC"/>
    <w:rsid w:val="009B30BC"/>
    <w:rsid w:val="009B3A6A"/>
    <w:rsid w:val="009B6BD6"/>
    <w:rsid w:val="009C0B8B"/>
    <w:rsid w:val="009C625E"/>
    <w:rsid w:val="009D084A"/>
    <w:rsid w:val="009D7FC4"/>
    <w:rsid w:val="009E02B3"/>
    <w:rsid w:val="009E09D4"/>
    <w:rsid w:val="009E259E"/>
    <w:rsid w:val="009E2A6E"/>
    <w:rsid w:val="009E3E54"/>
    <w:rsid w:val="009F21BF"/>
    <w:rsid w:val="009F6B9A"/>
    <w:rsid w:val="009F6D27"/>
    <w:rsid w:val="009F72D6"/>
    <w:rsid w:val="00A024B3"/>
    <w:rsid w:val="00A02DCD"/>
    <w:rsid w:val="00A050A1"/>
    <w:rsid w:val="00A06BD0"/>
    <w:rsid w:val="00A07295"/>
    <w:rsid w:val="00A14A48"/>
    <w:rsid w:val="00A151AB"/>
    <w:rsid w:val="00A153D3"/>
    <w:rsid w:val="00A16BA1"/>
    <w:rsid w:val="00A2465A"/>
    <w:rsid w:val="00A26125"/>
    <w:rsid w:val="00A315CA"/>
    <w:rsid w:val="00A319C9"/>
    <w:rsid w:val="00A34556"/>
    <w:rsid w:val="00A40891"/>
    <w:rsid w:val="00A437FB"/>
    <w:rsid w:val="00A45F50"/>
    <w:rsid w:val="00A45F81"/>
    <w:rsid w:val="00A461D5"/>
    <w:rsid w:val="00A46AA7"/>
    <w:rsid w:val="00A52547"/>
    <w:rsid w:val="00A57AF1"/>
    <w:rsid w:val="00A63BC2"/>
    <w:rsid w:val="00A647B9"/>
    <w:rsid w:val="00A676AA"/>
    <w:rsid w:val="00A67D7D"/>
    <w:rsid w:val="00A71788"/>
    <w:rsid w:val="00A75F20"/>
    <w:rsid w:val="00A76D17"/>
    <w:rsid w:val="00A80465"/>
    <w:rsid w:val="00A806FE"/>
    <w:rsid w:val="00A8101C"/>
    <w:rsid w:val="00A81B79"/>
    <w:rsid w:val="00A81F05"/>
    <w:rsid w:val="00A82528"/>
    <w:rsid w:val="00A84179"/>
    <w:rsid w:val="00A8672B"/>
    <w:rsid w:val="00A93EAD"/>
    <w:rsid w:val="00AA125B"/>
    <w:rsid w:val="00AA3036"/>
    <w:rsid w:val="00AA37EA"/>
    <w:rsid w:val="00AA3BA2"/>
    <w:rsid w:val="00AA3F31"/>
    <w:rsid w:val="00AA4A87"/>
    <w:rsid w:val="00AA57EA"/>
    <w:rsid w:val="00AA6AE1"/>
    <w:rsid w:val="00AA781F"/>
    <w:rsid w:val="00AB3476"/>
    <w:rsid w:val="00AB36AE"/>
    <w:rsid w:val="00AB4586"/>
    <w:rsid w:val="00AB5F29"/>
    <w:rsid w:val="00AB7416"/>
    <w:rsid w:val="00AB7809"/>
    <w:rsid w:val="00AB7F15"/>
    <w:rsid w:val="00AC06CA"/>
    <w:rsid w:val="00AC1A7C"/>
    <w:rsid w:val="00AC3B1B"/>
    <w:rsid w:val="00AC540C"/>
    <w:rsid w:val="00AD0E01"/>
    <w:rsid w:val="00AD314D"/>
    <w:rsid w:val="00AE5AD9"/>
    <w:rsid w:val="00AE5CA4"/>
    <w:rsid w:val="00AF05CB"/>
    <w:rsid w:val="00AF0604"/>
    <w:rsid w:val="00AF21FC"/>
    <w:rsid w:val="00B0026A"/>
    <w:rsid w:val="00B00354"/>
    <w:rsid w:val="00B0105A"/>
    <w:rsid w:val="00B112FA"/>
    <w:rsid w:val="00B12104"/>
    <w:rsid w:val="00B12178"/>
    <w:rsid w:val="00B17AF1"/>
    <w:rsid w:val="00B22109"/>
    <w:rsid w:val="00B221DE"/>
    <w:rsid w:val="00B227EA"/>
    <w:rsid w:val="00B23805"/>
    <w:rsid w:val="00B244C9"/>
    <w:rsid w:val="00B2452A"/>
    <w:rsid w:val="00B24725"/>
    <w:rsid w:val="00B2476F"/>
    <w:rsid w:val="00B27C8E"/>
    <w:rsid w:val="00B31695"/>
    <w:rsid w:val="00B3336A"/>
    <w:rsid w:val="00B3527B"/>
    <w:rsid w:val="00B36AC0"/>
    <w:rsid w:val="00B45DFE"/>
    <w:rsid w:val="00B5325F"/>
    <w:rsid w:val="00B54D00"/>
    <w:rsid w:val="00B56AE0"/>
    <w:rsid w:val="00B636C1"/>
    <w:rsid w:val="00B63E5C"/>
    <w:rsid w:val="00B6476F"/>
    <w:rsid w:val="00B707E7"/>
    <w:rsid w:val="00B71A10"/>
    <w:rsid w:val="00B747C2"/>
    <w:rsid w:val="00B82E5E"/>
    <w:rsid w:val="00B910F7"/>
    <w:rsid w:val="00B97809"/>
    <w:rsid w:val="00BA2119"/>
    <w:rsid w:val="00BA3F5D"/>
    <w:rsid w:val="00BA661F"/>
    <w:rsid w:val="00BA68C3"/>
    <w:rsid w:val="00BA7CF9"/>
    <w:rsid w:val="00BB1BB7"/>
    <w:rsid w:val="00BB58B8"/>
    <w:rsid w:val="00BB5C2A"/>
    <w:rsid w:val="00BB6544"/>
    <w:rsid w:val="00BB7B4C"/>
    <w:rsid w:val="00BC00F7"/>
    <w:rsid w:val="00BC129E"/>
    <w:rsid w:val="00BC14B8"/>
    <w:rsid w:val="00BC211B"/>
    <w:rsid w:val="00BC39B2"/>
    <w:rsid w:val="00BC4C79"/>
    <w:rsid w:val="00BC5049"/>
    <w:rsid w:val="00BC5B5A"/>
    <w:rsid w:val="00BD0D49"/>
    <w:rsid w:val="00BD16B1"/>
    <w:rsid w:val="00BD5C45"/>
    <w:rsid w:val="00BD6404"/>
    <w:rsid w:val="00BD659B"/>
    <w:rsid w:val="00BE3F41"/>
    <w:rsid w:val="00BE59A0"/>
    <w:rsid w:val="00BF0093"/>
    <w:rsid w:val="00BF0A34"/>
    <w:rsid w:val="00BF0AD4"/>
    <w:rsid w:val="00BF0CF6"/>
    <w:rsid w:val="00BF20C9"/>
    <w:rsid w:val="00BF38BD"/>
    <w:rsid w:val="00C05CB5"/>
    <w:rsid w:val="00C079E7"/>
    <w:rsid w:val="00C215F8"/>
    <w:rsid w:val="00C223EF"/>
    <w:rsid w:val="00C242F9"/>
    <w:rsid w:val="00C25248"/>
    <w:rsid w:val="00C25423"/>
    <w:rsid w:val="00C25968"/>
    <w:rsid w:val="00C25DC2"/>
    <w:rsid w:val="00C33318"/>
    <w:rsid w:val="00C339EB"/>
    <w:rsid w:val="00C33C3C"/>
    <w:rsid w:val="00C37AEE"/>
    <w:rsid w:val="00C402D2"/>
    <w:rsid w:val="00C4343E"/>
    <w:rsid w:val="00C44CE2"/>
    <w:rsid w:val="00C51711"/>
    <w:rsid w:val="00C54F98"/>
    <w:rsid w:val="00C568CF"/>
    <w:rsid w:val="00C56CC2"/>
    <w:rsid w:val="00C57901"/>
    <w:rsid w:val="00C57BAD"/>
    <w:rsid w:val="00C61A9C"/>
    <w:rsid w:val="00C62EB7"/>
    <w:rsid w:val="00C65511"/>
    <w:rsid w:val="00C65E85"/>
    <w:rsid w:val="00C663F9"/>
    <w:rsid w:val="00C719C7"/>
    <w:rsid w:val="00C71FBA"/>
    <w:rsid w:val="00C73AE3"/>
    <w:rsid w:val="00C8383C"/>
    <w:rsid w:val="00C84C41"/>
    <w:rsid w:val="00C916B3"/>
    <w:rsid w:val="00C93C6B"/>
    <w:rsid w:val="00C953E1"/>
    <w:rsid w:val="00C97AD8"/>
    <w:rsid w:val="00CA0A7A"/>
    <w:rsid w:val="00CA6916"/>
    <w:rsid w:val="00CA71E8"/>
    <w:rsid w:val="00CA77A9"/>
    <w:rsid w:val="00CB30ED"/>
    <w:rsid w:val="00CB3C8E"/>
    <w:rsid w:val="00CB66E8"/>
    <w:rsid w:val="00CC2ADE"/>
    <w:rsid w:val="00CC2B9B"/>
    <w:rsid w:val="00CD34DF"/>
    <w:rsid w:val="00CD56EC"/>
    <w:rsid w:val="00CD5A0B"/>
    <w:rsid w:val="00CD65EC"/>
    <w:rsid w:val="00CE784B"/>
    <w:rsid w:val="00CF03EF"/>
    <w:rsid w:val="00CF1C80"/>
    <w:rsid w:val="00CF29C7"/>
    <w:rsid w:val="00CF3416"/>
    <w:rsid w:val="00CF368F"/>
    <w:rsid w:val="00CF4ED5"/>
    <w:rsid w:val="00D00136"/>
    <w:rsid w:val="00D0299A"/>
    <w:rsid w:val="00D056CF"/>
    <w:rsid w:val="00D057A9"/>
    <w:rsid w:val="00D05A5A"/>
    <w:rsid w:val="00D06786"/>
    <w:rsid w:val="00D069C0"/>
    <w:rsid w:val="00D1341B"/>
    <w:rsid w:val="00D1380D"/>
    <w:rsid w:val="00D13A4D"/>
    <w:rsid w:val="00D17A88"/>
    <w:rsid w:val="00D22CA8"/>
    <w:rsid w:val="00D318DF"/>
    <w:rsid w:val="00D36191"/>
    <w:rsid w:val="00D36677"/>
    <w:rsid w:val="00D42429"/>
    <w:rsid w:val="00D437E0"/>
    <w:rsid w:val="00D44EF3"/>
    <w:rsid w:val="00D46B65"/>
    <w:rsid w:val="00D52657"/>
    <w:rsid w:val="00D53B23"/>
    <w:rsid w:val="00D556DB"/>
    <w:rsid w:val="00D56E7A"/>
    <w:rsid w:val="00D62B38"/>
    <w:rsid w:val="00D64AB6"/>
    <w:rsid w:val="00D65220"/>
    <w:rsid w:val="00D66894"/>
    <w:rsid w:val="00D708AD"/>
    <w:rsid w:val="00D7180B"/>
    <w:rsid w:val="00D739DC"/>
    <w:rsid w:val="00D74AE3"/>
    <w:rsid w:val="00D74D5D"/>
    <w:rsid w:val="00D75721"/>
    <w:rsid w:val="00D82E55"/>
    <w:rsid w:val="00D87650"/>
    <w:rsid w:val="00D87911"/>
    <w:rsid w:val="00D9025F"/>
    <w:rsid w:val="00D914E7"/>
    <w:rsid w:val="00D9479B"/>
    <w:rsid w:val="00D94932"/>
    <w:rsid w:val="00D96992"/>
    <w:rsid w:val="00D96B00"/>
    <w:rsid w:val="00D97DE9"/>
    <w:rsid w:val="00D97FD6"/>
    <w:rsid w:val="00DA2A86"/>
    <w:rsid w:val="00DA4327"/>
    <w:rsid w:val="00DB1C8F"/>
    <w:rsid w:val="00DC2617"/>
    <w:rsid w:val="00DC4FCE"/>
    <w:rsid w:val="00DC7215"/>
    <w:rsid w:val="00DD0B96"/>
    <w:rsid w:val="00DE4593"/>
    <w:rsid w:val="00DE4FBF"/>
    <w:rsid w:val="00DE7994"/>
    <w:rsid w:val="00DE7ED3"/>
    <w:rsid w:val="00DF3034"/>
    <w:rsid w:val="00DF4420"/>
    <w:rsid w:val="00E07F41"/>
    <w:rsid w:val="00E10B28"/>
    <w:rsid w:val="00E153B6"/>
    <w:rsid w:val="00E15545"/>
    <w:rsid w:val="00E15A8C"/>
    <w:rsid w:val="00E218B7"/>
    <w:rsid w:val="00E23C2A"/>
    <w:rsid w:val="00E23CF0"/>
    <w:rsid w:val="00E242FC"/>
    <w:rsid w:val="00E24494"/>
    <w:rsid w:val="00E35A9B"/>
    <w:rsid w:val="00E35AC6"/>
    <w:rsid w:val="00E401F5"/>
    <w:rsid w:val="00E428EF"/>
    <w:rsid w:val="00E44D47"/>
    <w:rsid w:val="00E4795F"/>
    <w:rsid w:val="00E52FA3"/>
    <w:rsid w:val="00E55A8C"/>
    <w:rsid w:val="00E568A7"/>
    <w:rsid w:val="00E56AC8"/>
    <w:rsid w:val="00E57BCD"/>
    <w:rsid w:val="00E605AF"/>
    <w:rsid w:val="00E6120F"/>
    <w:rsid w:val="00E61D4C"/>
    <w:rsid w:val="00E6265F"/>
    <w:rsid w:val="00E62973"/>
    <w:rsid w:val="00E64782"/>
    <w:rsid w:val="00E64AC4"/>
    <w:rsid w:val="00E704A5"/>
    <w:rsid w:val="00E7259A"/>
    <w:rsid w:val="00E72E2C"/>
    <w:rsid w:val="00E733D4"/>
    <w:rsid w:val="00E73A9D"/>
    <w:rsid w:val="00E753B3"/>
    <w:rsid w:val="00E75D6E"/>
    <w:rsid w:val="00E76D3D"/>
    <w:rsid w:val="00E76D8F"/>
    <w:rsid w:val="00E81331"/>
    <w:rsid w:val="00E83D16"/>
    <w:rsid w:val="00E90DAE"/>
    <w:rsid w:val="00E90DB3"/>
    <w:rsid w:val="00E90DC7"/>
    <w:rsid w:val="00E93156"/>
    <w:rsid w:val="00E94E3C"/>
    <w:rsid w:val="00EA370E"/>
    <w:rsid w:val="00EA3EE6"/>
    <w:rsid w:val="00EA72B6"/>
    <w:rsid w:val="00EB2303"/>
    <w:rsid w:val="00EB5491"/>
    <w:rsid w:val="00EB6D28"/>
    <w:rsid w:val="00EC4B4D"/>
    <w:rsid w:val="00EC5DE1"/>
    <w:rsid w:val="00EC5ED0"/>
    <w:rsid w:val="00EC6ABB"/>
    <w:rsid w:val="00EC7287"/>
    <w:rsid w:val="00EC72CC"/>
    <w:rsid w:val="00ED3B12"/>
    <w:rsid w:val="00ED5B3C"/>
    <w:rsid w:val="00EE0F00"/>
    <w:rsid w:val="00EE4A0C"/>
    <w:rsid w:val="00EE696C"/>
    <w:rsid w:val="00EF0910"/>
    <w:rsid w:val="00EF1306"/>
    <w:rsid w:val="00EF1E27"/>
    <w:rsid w:val="00EF3CEF"/>
    <w:rsid w:val="00EF403F"/>
    <w:rsid w:val="00EF5AD4"/>
    <w:rsid w:val="00EF62C4"/>
    <w:rsid w:val="00EF7ED7"/>
    <w:rsid w:val="00F04F12"/>
    <w:rsid w:val="00F068FB"/>
    <w:rsid w:val="00F06956"/>
    <w:rsid w:val="00F07404"/>
    <w:rsid w:val="00F108B9"/>
    <w:rsid w:val="00F13C4B"/>
    <w:rsid w:val="00F20C84"/>
    <w:rsid w:val="00F2281C"/>
    <w:rsid w:val="00F26542"/>
    <w:rsid w:val="00F26A70"/>
    <w:rsid w:val="00F26A87"/>
    <w:rsid w:val="00F2700F"/>
    <w:rsid w:val="00F27AE7"/>
    <w:rsid w:val="00F30011"/>
    <w:rsid w:val="00F309A7"/>
    <w:rsid w:val="00F3383B"/>
    <w:rsid w:val="00F34C83"/>
    <w:rsid w:val="00F356D8"/>
    <w:rsid w:val="00F37320"/>
    <w:rsid w:val="00F37605"/>
    <w:rsid w:val="00F45AE0"/>
    <w:rsid w:val="00F45D11"/>
    <w:rsid w:val="00F46AAC"/>
    <w:rsid w:val="00F500D9"/>
    <w:rsid w:val="00F50CE0"/>
    <w:rsid w:val="00F518CB"/>
    <w:rsid w:val="00F54EE6"/>
    <w:rsid w:val="00F56023"/>
    <w:rsid w:val="00F61BF9"/>
    <w:rsid w:val="00F63800"/>
    <w:rsid w:val="00F70CFD"/>
    <w:rsid w:val="00F75BC5"/>
    <w:rsid w:val="00F764B7"/>
    <w:rsid w:val="00F8027C"/>
    <w:rsid w:val="00F81CED"/>
    <w:rsid w:val="00F82633"/>
    <w:rsid w:val="00F8423B"/>
    <w:rsid w:val="00F8478D"/>
    <w:rsid w:val="00F8546A"/>
    <w:rsid w:val="00F85E8E"/>
    <w:rsid w:val="00F87625"/>
    <w:rsid w:val="00F90E7B"/>
    <w:rsid w:val="00F91BD7"/>
    <w:rsid w:val="00F972D7"/>
    <w:rsid w:val="00FA1BB4"/>
    <w:rsid w:val="00FA2733"/>
    <w:rsid w:val="00FA6E46"/>
    <w:rsid w:val="00FA6F81"/>
    <w:rsid w:val="00FA7F11"/>
    <w:rsid w:val="00FB1B35"/>
    <w:rsid w:val="00FB59E0"/>
    <w:rsid w:val="00FB7875"/>
    <w:rsid w:val="00FC1393"/>
    <w:rsid w:val="00FC6D40"/>
    <w:rsid w:val="00FD2996"/>
    <w:rsid w:val="00FD5765"/>
    <w:rsid w:val="00FD66D3"/>
    <w:rsid w:val="00FE0327"/>
    <w:rsid w:val="00FE2064"/>
    <w:rsid w:val="00FE5D44"/>
    <w:rsid w:val="00FF1CD7"/>
    <w:rsid w:val="00FF5BF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F9CA27"/>
  <w15:docId w15:val="{FF0F08FA-6294-4FFF-931D-CC2B2E51D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textAlignment w:val="baseline"/>
    </w:pPr>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rPr>
  </w:style>
  <w:style w:type="paragraph" w:styleId="Heading2">
    <w:name w:val="heading 2"/>
    <w:basedOn w:val="Normal"/>
    <w:next w:val="Normal"/>
    <w:link w:val="Heading2Char"/>
    <w:uiPriority w:val="9"/>
    <w:qFormat/>
    <w:rsid w:val="00506D7A"/>
    <w:pPr>
      <w:keepNext/>
      <w:keepLines/>
      <w:spacing w:before="40"/>
      <w:outlineLvl w:val="1"/>
    </w:pPr>
    <w:rPr>
      <w:b/>
      <w:bCs/>
      <w:color w:val="2F5496"/>
    </w:rPr>
  </w:style>
  <w:style w:type="paragraph" w:styleId="Heading3">
    <w:name w:val="heading 3"/>
    <w:basedOn w:val="Normal"/>
    <w:next w:val="Normal"/>
    <w:link w:val="Heading3Char"/>
    <w:uiPriority w:val="9"/>
    <w:qFormat/>
    <w:rsid w:val="00506D7A"/>
    <w:pPr>
      <w:keepNext/>
      <w:keepLines/>
      <w:spacing w:before="40"/>
      <w:outlineLvl w:val="2"/>
    </w:pPr>
    <w:rPr>
      <w:b/>
      <w:bCs/>
      <w:color w:val="1F3763"/>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rPr>
  </w:style>
  <w:style w:type="paragraph" w:styleId="Heading6">
    <w:name w:val="heading 6"/>
    <w:basedOn w:val="Normal"/>
    <w:next w:val="Normal"/>
    <w:link w:val="Heading6Char"/>
    <w:uiPriority w:val="9"/>
    <w:qFormat/>
    <w:rsid w:val="00506D7A"/>
    <w:pPr>
      <w:keepNext/>
      <w:keepLines/>
      <w:spacing w:before="40"/>
      <w:outlineLvl w:val="5"/>
    </w:pPr>
    <w:rPr>
      <w:b/>
      <w:bCs/>
      <w:color w:val="1F376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divdocumentfontface">
    <w:name w:val="div_document_fontface"/>
    <w:basedOn w:val="Normal"/>
    <w:rPr>
      <w:rFonts w:ascii="Roboto Condensed" w:eastAsia="Roboto Condensed" w:hAnsi="Roboto Condensed" w:cs="Roboto Condensed"/>
    </w:rPr>
  </w:style>
  <w:style w:type="character" w:customStyle="1" w:styleId="divdocumentdivPARAGRAPHNAME">
    <w:name w:val="div_document_div_PARAGRAPH_NAME"/>
    <w:basedOn w:val="DefaultParagraphFont"/>
  </w:style>
  <w:style w:type="paragraph" w:customStyle="1" w:styleId="divname">
    <w:name w:val="div_name"/>
    <w:basedOn w:val="div"/>
    <w:pPr>
      <w:spacing w:line="500" w:lineRule="atLeast"/>
    </w:pPr>
    <w:rPr>
      <w:rFonts w:ascii="Roboto" w:eastAsia="Roboto" w:hAnsi="Roboto" w:cs="Roboto"/>
      <w:caps/>
      <w:sz w:val="50"/>
      <w:szCs w:val="50"/>
    </w:rPr>
  </w:style>
  <w:style w:type="paragraph" w:customStyle="1" w:styleId="div">
    <w:name w:val="div"/>
    <w:basedOn w:val="Normal"/>
  </w:style>
  <w:style w:type="character" w:customStyle="1" w:styleId="divnameCharacter">
    <w:name w:val="div_name Character"/>
    <w:basedOn w:val="divCharacter"/>
    <w:rPr>
      <w:rFonts w:ascii="Roboto" w:eastAsia="Roboto" w:hAnsi="Roboto" w:cs="Roboto"/>
      <w:caps/>
      <w:sz w:val="50"/>
      <w:szCs w:val="50"/>
      <w:bdr w:val="none" w:sz="0" w:space="0" w:color="auto"/>
      <w:vertAlign w:val="baseline"/>
    </w:rPr>
  </w:style>
  <w:style w:type="character" w:customStyle="1" w:styleId="divCharacter">
    <w:name w:val="div Character"/>
    <w:basedOn w:val="DefaultParagraphFont"/>
    <w:rPr>
      <w:sz w:val="24"/>
      <w:szCs w:val="24"/>
      <w:bdr w:val="none" w:sz="0" w:space="0" w:color="auto"/>
      <w:vertAlign w:val="baseline"/>
    </w:rPr>
  </w:style>
  <w:style w:type="character" w:customStyle="1" w:styleId="divdocumentfName">
    <w:name w:val="div_document_fName"/>
    <w:basedOn w:val="DefaultParagraphFont"/>
    <w:rPr>
      <w:color w:val="009999"/>
    </w:rPr>
  </w:style>
  <w:style w:type="character" w:customStyle="1" w:styleId="span">
    <w:name w:val="span"/>
    <w:basedOn w:val="DefaultParagraphFont"/>
    <w:rPr>
      <w:sz w:val="24"/>
      <w:szCs w:val="24"/>
      <w:bdr w:val="none" w:sz="0" w:space="0" w:color="auto"/>
      <w:vertAlign w:val="baseline"/>
    </w:rPr>
  </w:style>
  <w:style w:type="table" w:customStyle="1" w:styleId="divdocumentdivsection">
    <w:name w:val="div_document_div_section"/>
    <w:basedOn w:val="TableNormal"/>
    <w:tblPr/>
  </w:style>
  <w:style w:type="character" w:customStyle="1" w:styleId="divdocumentdivPARAGRAPHCNTC">
    <w:name w:val="div_document_div_PARAGRAPH_CNTC"/>
    <w:basedOn w:val="DefaultParagraphFont"/>
  </w:style>
  <w:style w:type="paragraph" w:customStyle="1" w:styleId="divaddress">
    <w:name w:val="div_address"/>
    <w:basedOn w:val="div"/>
    <w:pPr>
      <w:pBdr>
        <w:bottom w:val="none" w:sz="0" w:space="10" w:color="auto"/>
      </w:pBdr>
      <w:spacing w:line="280" w:lineRule="atLeast"/>
      <w:jc w:val="right"/>
    </w:pPr>
    <w:rPr>
      <w:color w:val="7F8183"/>
      <w:sz w:val="20"/>
      <w:szCs w:val="20"/>
    </w:rPr>
  </w:style>
  <w:style w:type="paragraph" w:customStyle="1" w:styleId="spanpaddedline">
    <w:name w:val="span_paddedline"/>
    <w:basedOn w:val="spanParagraph"/>
  </w:style>
  <w:style w:type="paragraph" w:customStyle="1" w:styleId="spanParagraph">
    <w:name w:val="span Paragraph"/>
    <w:basedOn w:val="Normal"/>
  </w:style>
  <w:style w:type="character" w:customStyle="1" w:styleId="documentzipsuffix">
    <w:name w:val="document_zipsuffix"/>
    <w:basedOn w:val="DefaultParagraphFont"/>
  </w:style>
  <w:style w:type="character" w:customStyle="1" w:styleId="documentzipprefix">
    <w:name w:val="document_zipprefix"/>
    <w:basedOn w:val="DefaultParagraphFont"/>
    <w:rPr>
      <w:vanish/>
    </w:rPr>
  </w:style>
  <w:style w:type="character" w:customStyle="1" w:styleId="spanpaddedlineCharacter">
    <w:name w:val="span_paddedline Character"/>
    <w:basedOn w:val="span"/>
    <w:rPr>
      <w:sz w:val="24"/>
      <w:szCs w:val="24"/>
      <w:bdr w:val="none" w:sz="0" w:space="0" w:color="auto"/>
      <w:vertAlign w:val="baseline"/>
    </w:rPr>
  </w:style>
  <w:style w:type="character" w:customStyle="1" w:styleId="spanemail">
    <w:name w:val="span_email"/>
    <w:basedOn w:val="span"/>
    <w:rPr>
      <w:caps w:val="0"/>
      <w:color w:val="00ACEC"/>
      <w:sz w:val="24"/>
      <w:szCs w:val="24"/>
      <w:bdr w:val="none" w:sz="0" w:space="0" w:color="auto"/>
      <w:vertAlign w:val="baseline"/>
    </w:rPr>
  </w:style>
  <w:style w:type="table" w:customStyle="1" w:styleId="divdocumentdivsectionSECTIONCNTC">
    <w:name w:val="div_document_div_section_SECTION_CNTC"/>
    <w:basedOn w:val="TableNormal"/>
    <w:tblPr/>
  </w:style>
  <w:style w:type="paragraph" w:customStyle="1" w:styleId="divdocumentsectionmpr6CntcSecsection">
    <w:name w:val="div_document_section_mpr6CntcSec + section"/>
    <w:basedOn w:val="Normal"/>
  </w:style>
  <w:style w:type="paragraph" w:customStyle="1" w:styleId="divdocumentsectionCLparagraph">
    <w:name w:val="div_document_sectionCL_paragraph"/>
    <w:basedOn w:val="Normal"/>
  </w:style>
  <w:style w:type="paragraph" w:customStyle="1" w:styleId="divdocumentsectionCLsinglecolumn">
    <w:name w:val="div_document_sectionCL_singlecolumn"/>
    <w:basedOn w:val="Normal"/>
  </w:style>
  <w:style w:type="paragraph" w:customStyle="1" w:styleId="divdocumentsectionsectionCL">
    <w:name w:val="div_document_section_sectionCL"/>
    <w:basedOn w:val="Normal"/>
  </w:style>
  <w:style w:type="paragraph" w:customStyle="1" w:styleId="divaddress2">
    <w:name w:val="div_address2"/>
    <w:basedOn w:val="div"/>
    <w:pPr>
      <w:spacing w:line="280" w:lineRule="atLeast"/>
    </w:pPr>
    <w:rPr>
      <w:color w:val="7F8183"/>
      <w:sz w:val="20"/>
      <w:szCs w:val="20"/>
    </w:rPr>
  </w:style>
  <w:style w:type="paragraph" w:customStyle="1" w:styleId="documentzipsuffixRcnt">
    <w:name w:val="document_zipsuffixRcnt"/>
    <w:basedOn w:val="Normal"/>
  </w:style>
  <w:style w:type="paragraph" w:customStyle="1" w:styleId="documentzipprefixRcnt">
    <w:name w:val="document_zipprefixRcnt"/>
    <w:basedOn w:val="Normal"/>
    <w:rPr>
      <w:vanish/>
    </w:rPr>
  </w:style>
  <w:style w:type="paragraph" w:customStyle="1" w:styleId="p">
    <w:name w:val="p"/>
    <w:basedOn w:val="Normal"/>
    <w:rsid w:val="00BD16B1"/>
  </w:style>
  <w:style w:type="character" w:styleId="Hyperlink">
    <w:name w:val="Hyperlink"/>
    <w:basedOn w:val="DefaultParagraphFont"/>
    <w:uiPriority w:val="99"/>
    <w:unhideWhenUsed/>
    <w:rsid w:val="00304426"/>
    <w:rPr>
      <w:color w:val="0000FF" w:themeColor="hyperlink"/>
      <w:u w:val="single"/>
    </w:rPr>
  </w:style>
  <w:style w:type="character" w:styleId="UnresolvedMention">
    <w:name w:val="Unresolved Mention"/>
    <w:basedOn w:val="DefaultParagraphFont"/>
    <w:uiPriority w:val="99"/>
    <w:semiHidden/>
    <w:unhideWhenUsed/>
    <w:rsid w:val="00304426"/>
    <w:rPr>
      <w:color w:val="605E5C"/>
      <w:shd w:val="clear" w:color="auto" w:fill="E1DFDD"/>
    </w:rPr>
  </w:style>
  <w:style w:type="paragraph" w:styleId="NormalWeb">
    <w:name w:val="Normal (Web)"/>
    <w:basedOn w:val="Normal"/>
    <w:uiPriority w:val="99"/>
    <w:semiHidden/>
    <w:unhideWhenUsed/>
    <w:rsid w:val="00953B91"/>
    <w:pPr>
      <w:spacing w:before="100" w:beforeAutospacing="1" w:after="100" w:afterAutospacing="1" w:line="240" w:lineRule="auto"/>
      <w:textAlignment w:val="auto"/>
    </w:pPr>
    <w:rPr>
      <w:lang w:val="en-CA" w:eastAsia="en-CA"/>
    </w:rPr>
  </w:style>
  <w:style w:type="character" w:customStyle="1" w:styleId="separator-main">
    <w:name w:val="separator-main"/>
    <w:basedOn w:val="DefaultParagraphFont"/>
    <w:rsid w:val="00D44EF3"/>
  </w:style>
  <w:style w:type="paragraph" w:customStyle="1" w:styleId="divdocumentdivsectiontitle">
    <w:name w:val="div_document_div_sectiontitle"/>
    <w:basedOn w:val="Normal"/>
    <w:rsid w:val="009118E2"/>
    <w:pPr>
      <w:spacing w:line="380" w:lineRule="atLeast"/>
    </w:pPr>
    <w:rPr>
      <w:rFonts w:ascii="Hind Medium" w:eastAsia="Hind Medium" w:hAnsi="Hind Medium" w:cs="Hind Medium"/>
      <w:caps/>
      <w:sz w:val="28"/>
      <w:szCs w:val="28"/>
    </w:rPr>
  </w:style>
  <w:style w:type="paragraph" w:customStyle="1" w:styleId="divdocumentsinglecolumn">
    <w:name w:val="div_document_singlecolumn"/>
    <w:basedOn w:val="Normal"/>
    <w:rsid w:val="009118E2"/>
    <w:pPr>
      <w:spacing w:line="320" w:lineRule="atLeast"/>
    </w:pPr>
  </w:style>
  <w:style w:type="paragraph" w:customStyle="1" w:styleId="ulli">
    <w:name w:val="ul_li"/>
    <w:basedOn w:val="Normal"/>
    <w:rsid w:val="009118E2"/>
    <w:pPr>
      <w:pBdr>
        <w:left w:val="none" w:sz="0" w:space="3" w:color="auto"/>
      </w:pBdr>
    </w:pPr>
  </w:style>
  <w:style w:type="table" w:customStyle="1" w:styleId="divdocumenttable">
    <w:name w:val="div_document_table"/>
    <w:basedOn w:val="TableNormal"/>
    <w:rsid w:val="009118E2"/>
    <w:tblPr/>
  </w:style>
  <w:style w:type="character" w:customStyle="1" w:styleId="singlecolumnspanpaddedlinenth-child1">
    <w:name w:val="singlecolumn_span_paddedline_nth-child(1)"/>
    <w:basedOn w:val="DefaultParagraphFont"/>
    <w:rsid w:val="009118E2"/>
  </w:style>
  <w:style w:type="character" w:customStyle="1" w:styleId="spanjobtitle">
    <w:name w:val="span_jobtitle"/>
    <w:basedOn w:val="span"/>
    <w:rsid w:val="009118E2"/>
    <w:rPr>
      <w:rFonts w:ascii="Alegreya Sans Medium" w:eastAsia="Alegreya Sans Medium" w:hAnsi="Alegreya Sans Medium" w:cs="Alegreya Sans Medium"/>
      <w:sz w:val="24"/>
      <w:szCs w:val="24"/>
      <w:bdr w:val="none" w:sz="0" w:space="0" w:color="auto"/>
      <w:vertAlign w:val="baseline"/>
    </w:rPr>
  </w:style>
  <w:style w:type="character" w:customStyle="1" w:styleId="spancompanyname">
    <w:name w:val="span_companyname"/>
    <w:basedOn w:val="span"/>
    <w:rsid w:val="009118E2"/>
    <w:rPr>
      <w:sz w:val="24"/>
      <w:szCs w:val="24"/>
      <w:bdr w:val="none" w:sz="0" w:space="0" w:color="auto"/>
      <w:vertAlign w:val="baseline"/>
    </w:rPr>
  </w:style>
  <w:style w:type="character" w:customStyle="1" w:styleId="spandegree">
    <w:name w:val="span_degree"/>
    <w:basedOn w:val="span"/>
    <w:rsid w:val="009118E2"/>
    <w:rPr>
      <w:rFonts w:ascii="Alegreya Sans Medium" w:eastAsia="Alegreya Sans Medium" w:hAnsi="Alegreya Sans Medium" w:cs="Alegreya Sans Medium"/>
      <w:sz w:val="24"/>
      <w:szCs w:val="24"/>
      <w:bdr w:val="none" w:sz="0" w:space="0" w:color="auto"/>
      <w:vertAlign w:val="baseline"/>
    </w:rPr>
  </w:style>
  <w:style w:type="character" w:customStyle="1" w:styleId="spanprogramline">
    <w:name w:val="span_programline"/>
    <w:basedOn w:val="span"/>
    <w:rsid w:val="009118E2"/>
    <w:rPr>
      <w:rFonts w:ascii="Alegreya Sans Medium" w:eastAsia="Alegreya Sans Medium" w:hAnsi="Alegreya Sans Medium" w:cs="Alegreya Sans Medium"/>
      <w:sz w:val="24"/>
      <w:szCs w:val="24"/>
      <w:bdr w:val="none" w:sz="0" w:space="0" w:color="auto"/>
      <w:vertAlign w:val="baseline"/>
    </w:rPr>
  </w:style>
  <w:style w:type="character" w:styleId="Emphasis">
    <w:name w:val="Emphasis"/>
    <w:basedOn w:val="DefaultParagraphFont"/>
    <w:uiPriority w:val="20"/>
    <w:qFormat/>
    <w:rsid w:val="00477E71"/>
    <w:rPr>
      <w:i/>
      <w:iCs/>
    </w:rPr>
  </w:style>
  <w:style w:type="paragraph" w:styleId="ListParagraph">
    <w:name w:val="List Paragraph"/>
    <w:basedOn w:val="Normal"/>
    <w:uiPriority w:val="34"/>
    <w:qFormat/>
    <w:rsid w:val="009B3A6A"/>
    <w:pPr>
      <w:ind w:left="720"/>
      <w:contextualSpacing/>
    </w:pPr>
  </w:style>
  <w:style w:type="paragraph" w:styleId="NoSpacing">
    <w:name w:val="No Spacing"/>
    <w:uiPriority w:val="1"/>
    <w:qFormat/>
    <w:rsid w:val="00DE7994"/>
    <w:pPr>
      <w:textAlignment w:val="baseline"/>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951816">
      <w:bodyDiv w:val="1"/>
      <w:marLeft w:val="0"/>
      <w:marRight w:val="0"/>
      <w:marTop w:val="0"/>
      <w:marBottom w:val="0"/>
      <w:divBdr>
        <w:top w:val="none" w:sz="0" w:space="0" w:color="auto"/>
        <w:left w:val="none" w:sz="0" w:space="0" w:color="auto"/>
        <w:bottom w:val="none" w:sz="0" w:space="0" w:color="auto"/>
        <w:right w:val="none" w:sz="0" w:space="0" w:color="auto"/>
      </w:divBdr>
    </w:div>
    <w:div w:id="199392468">
      <w:bodyDiv w:val="1"/>
      <w:marLeft w:val="0"/>
      <w:marRight w:val="0"/>
      <w:marTop w:val="0"/>
      <w:marBottom w:val="0"/>
      <w:divBdr>
        <w:top w:val="none" w:sz="0" w:space="0" w:color="auto"/>
        <w:left w:val="none" w:sz="0" w:space="0" w:color="auto"/>
        <w:bottom w:val="none" w:sz="0" w:space="0" w:color="auto"/>
        <w:right w:val="none" w:sz="0" w:space="0" w:color="auto"/>
      </w:divBdr>
    </w:div>
    <w:div w:id="202866644">
      <w:bodyDiv w:val="1"/>
      <w:marLeft w:val="0"/>
      <w:marRight w:val="0"/>
      <w:marTop w:val="0"/>
      <w:marBottom w:val="0"/>
      <w:divBdr>
        <w:top w:val="none" w:sz="0" w:space="0" w:color="auto"/>
        <w:left w:val="none" w:sz="0" w:space="0" w:color="auto"/>
        <w:bottom w:val="none" w:sz="0" w:space="0" w:color="auto"/>
        <w:right w:val="none" w:sz="0" w:space="0" w:color="auto"/>
      </w:divBdr>
    </w:div>
    <w:div w:id="475998607">
      <w:bodyDiv w:val="1"/>
      <w:marLeft w:val="0"/>
      <w:marRight w:val="0"/>
      <w:marTop w:val="0"/>
      <w:marBottom w:val="0"/>
      <w:divBdr>
        <w:top w:val="none" w:sz="0" w:space="0" w:color="auto"/>
        <w:left w:val="none" w:sz="0" w:space="0" w:color="auto"/>
        <w:bottom w:val="none" w:sz="0" w:space="0" w:color="auto"/>
        <w:right w:val="none" w:sz="0" w:space="0" w:color="auto"/>
      </w:divBdr>
    </w:div>
    <w:div w:id="571548739">
      <w:bodyDiv w:val="1"/>
      <w:marLeft w:val="0"/>
      <w:marRight w:val="0"/>
      <w:marTop w:val="0"/>
      <w:marBottom w:val="0"/>
      <w:divBdr>
        <w:top w:val="none" w:sz="0" w:space="0" w:color="auto"/>
        <w:left w:val="none" w:sz="0" w:space="0" w:color="auto"/>
        <w:bottom w:val="none" w:sz="0" w:space="0" w:color="auto"/>
        <w:right w:val="none" w:sz="0" w:space="0" w:color="auto"/>
      </w:divBdr>
    </w:div>
    <w:div w:id="656418467">
      <w:bodyDiv w:val="1"/>
      <w:marLeft w:val="0"/>
      <w:marRight w:val="0"/>
      <w:marTop w:val="0"/>
      <w:marBottom w:val="0"/>
      <w:divBdr>
        <w:top w:val="none" w:sz="0" w:space="0" w:color="auto"/>
        <w:left w:val="none" w:sz="0" w:space="0" w:color="auto"/>
        <w:bottom w:val="none" w:sz="0" w:space="0" w:color="auto"/>
        <w:right w:val="none" w:sz="0" w:space="0" w:color="auto"/>
      </w:divBdr>
    </w:div>
    <w:div w:id="731463249">
      <w:bodyDiv w:val="1"/>
      <w:marLeft w:val="0"/>
      <w:marRight w:val="0"/>
      <w:marTop w:val="0"/>
      <w:marBottom w:val="0"/>
      <w:divBdr>
        <w:top w:val="none" w:sz="0" w:space="0" w:color="auto"/>
        <w:left w:val="none" w:sz="0" w:space="0" w:color="auto"/>
        <w:bottom w:val="none" w:sz="0" w:space="0" w:color="auto"/>
        <w:right w:val="none" w:sz="0" w:space="0" w:color="auto"/>
      </w:divBdr>
    </w:div>
    <w:div w:id="748695599">
      <w:bodyDiv w:val="1"/>
      <w:marLeft w:val="0"/>
      <w:marRight w:val="0"/>
      <w:marTop w:val="0"/>
      <w:marBottom w:val="0"/>
      <w:divBdr>
        <w:top w:val="none" w:sz="0" w:space="0" w:color="auto"/>
        <w:left w:val="none" w:sz="0" w:space="0" w:color="auto"/>
        <w:bottom w:val="none" w:sz="0" w:space="0" w:color="auto"/>
        <w:right w:val="none" w:sz="0" w:space="0" w:color="auto"/>
      </w:divBdr>
    </w:div>
    <w:div w:id="877007202">
      <w:bodyDiv w:val="1"/>
      <w:marLeft w:val="0"/>
      <w:marRight w:val="0"/>
      <w:marTop w:val="0"/>
      <w:marBottom w:val="0"/>
      <w:divBdr>
        <w:top w:val="none" w:sz="0" w:space="0" w:color="auto"/>
        <w:left w:val="none" w:sz="0" w:space="0" w:color="auto"/>
        <w:bottom w:val="none" w:sz="0" w:space="0" w:color="auto"/>
        <w:right w:val="none" w:sz="0" w:space="0" w:color="auto"/>
      </w:divBdr>
    </w:div>
    <w:div w:id="905380385">
      <w:bodyDiv w:val="1"/>
      <w:marLeft w:val="0"/>
      <w:marRight w:val="0"/>
      <w:marTop w:val="0"/>
      <w:marBottom w:val="0"/>
      <w:divBdr>
        <w:top w:val="none" w:sz="0" w:space="0" w:color="auto"/>
        <w:left w:val="none" w:sz="0" w:space="0" w:color="auto"/>
        <w:bottom w:val="none" w:sz="0" w:space="0" w:color="auto"/>
        <w:right w:val="none" w:sz="0" w:space="0" w:color="auto"/>
      </w:divBdr>
    </w:div>
    <w:div w:id="1047989300">
      <w:bodyDiv w:val="1"/>
      <w:marLeft w:val="0"/>
      <w:marRight w:val="0"/>
      <w:marTop w:val="0"/>
      <w:marBottom w:val="0"/>
      <w:divBdr>
        <w:top w:val="none" w:sz="0" w:space="0" w:color="auto"/>
        <w:left w:val="none" w:sz="0" w:space="0" w:color="auto"/>
        <w:bottom w:val="none" w:sz="0" w:space="0" w:color="auto"/>
        <w:right w:val="none" w:sz="0" w:space="0" w:color="auto"/>
      </w:divBdr>
    </w:div>
    <w:div w:id="1086071339">
      <w:bodyDiv w:val="1"/>
      <w:marLeft w:val="0"/>
      <w:marRight w:val="0"/>
      <w:marTop w:val="0"/>
      <w:marBottom w:val="0"/>
      <w:divBdr>
        <w:top w:val="none" w:sz="0" w:space="0" w:color="auto"/>
        <w:left w:val="none" w:sz="0" w:space="0" w:color="auto"/>
        <w:bottom w:val="none" w:sz="0" w:space="0" w:color="auto"/>
        <w:right w:val="none" w:sz="0" w:space="0" w:color="auto"/>
      </w:divBdr>
    </w:div>
    <w:div w:id="1358115347">
      <w:bodyDiv w:val="1"/>
      <w:marLeft w:val="0"/>
      <w:marRight w:val="0"/>
      <w:marTop w:val="0"/>
      <w:marBottom w:val="0"/>
      <w:divBdr>
        <w:top w:val="none" w:sz="0" w:space="0" w:color="auto"/>
        <w:left w:val="none" w:sz="0" w:space="0" w:color="auto"/>
        <w:bottom w:val="none" w:sz="0" w:space="0" w:color="auto"/>
        <w:right w:val="none" w:sz="0" w:space="0" w:color="auto"/>
      </w:divBdr>
      <w:divsChild>
        <w:div w:id="1885171819">
          <w:marLeft w:val="0"/>
          <w:marRight w:val="0"/>
          <w:marTop w:val="0"/>
          <w:marBottom w:val="0"/>
          <w:divBdr>
            <w:top w:val="none" w:sz="0" w:space="0" w:color="auto"/>
            <w:left w:val="none" w:sz="0" w:space="0" w:color="auto"/>
            <w:bottom w:val="none" w:sz="0" w:space="0" w:color="auto"/>
            <w:right w:val="none" w:sz="0" w:space="0" w:color="auto"/>
          </w:divBdr>
        </w:div>
        <w:div w:id="1586066586">
          <w:marLeft w:val="0"/>
          <w:marRight w:val="0"/>
          <w:marTop w:val="0"/>
          <w:marBottom w:val="0"/>
          <w:divBdr>
            <w:top w:val="none" w:sz="0" w:space="0" w:color="auto"/>
            <w:left w:val="none" w:sz="0" w:space="0" w:color="auto"/>
            <w:bottom w:val="none" w:sz="0" w:space="0" w:color="auto"/>
            <w:right w:val="none" w:sz="0" w:space="0" w:color="auto"/>
          </w:divBdr>
        </w:div>
      </w:divsChild>
    </w:div>
    <w:div w:id="1430077498">
      <w:bodyDiv w:val="1"/>
      <w:marLeft w:val="0"/>
      <w:marRight w:val="0"/>
      <w:marTop w:val="0"/>
      <w:marBottom w:val="0"/>
      <w:divBdr>
        <w:top w:val="none" w:sz="0" w:space="0" w:color="auto"/>
        <w:left w:val="none" w:sz="0" w:space="0" w:color="auto"/>
        <w:bottom w:val="none" w:sz="0" w:space="0" w:color="auto"/>
        <w:right w:val="none" w:sz="0" w:space="0" w:color="auto"/>
      </w:divBdr>
    </w:div>
    <w:div w:id="1571502562">
      <w:bodyDiv w:val="1"/>
      <w:marLeft w:val="0"/>
      <w:marRight w:val="0"/>
      <w:marTop w:val="0"/>
      <w:marBottom w:val="0"/>
      <w:divBdr>
        <w:top w:val="none" w:sz="0" w:space="0" w:color="auto"/>
        <w:left w:val="none" w:sz="0" w:space="0" w:color="auto"/>
        <w:bottom w:val="none" w:sz="0" w:space="0" w:color="auto"/>
        <w:right w:val="none" w:sz="0" w:space="0" w:color="auto"/>
      </w:divBdr>
    </w:div>
    <w:div w:id="1586189500">
      <w:bodyDiv w:val="1"/>
      <w:marLeft w:val="0"/>
      <w:marRight w:val="0"/>
      <w:marTop w:val="0"/>
      <w:marBottom w:val="0"/>
      <w:divBdr>
        <w:top w:val="none" w:sz="0" w:space="0" w:color="auto"/>
        <w:left w:val="none" w:sz="0" w:space="0" w:color="auto"/>
        <w:bottom w:val="none" w:sz="0" w:space="0" w:color="auto"/>
        <w:right w:val="none" w:sz="0" w:space="0" w:color="auto"/>
      </w:divBdr>
    </w:div>
    <w:div w:id="1684164697">
      <w:bodyDiv w:val="1"/>
      <w:marLeft w:val="0"/>
      <w:marRight w:val="0"/>
      <w:marTop w:val="0"/>
      <w:marBottom w:val="0"/>
      <w:divBdr>
        <w:top w:val="none" w:sz="0" w:space="0" w:color="auto"/>
        <w:left w:val="none" w:sz="0" w:space="0" w:color="auto"/>
        <w:bottom w:val="none" w:sz="0" w:space="0" w:color="auto"/>
        <w:right w:val="none" w:sz="0" w:space="0" w:color="auto"/>
      </w:divBdr>
    </w:div>
    <w:div w:id="1775442569">
      <w:bodyDiv w:val="1"/>
      <w:marLeft w:val="0"/>
      <w:marRight w:val="0"/>
      <w:marTop w:val="0"/>
      <w:marBottom w:val="0"/>
      <w:divBdr>
        <w:top w:val="none" w:sz="0" w:space="0" w:color="auto"/>
        <w:left w:val="none" w:sz="0" w:space="0" w:color="auto"/>
        <w:bottom w:val="none" w:sz="0" w:space="0" w:color="auto"/>
        <w:right w:val="none" w:sz="0" w:space="0" w:color="auto"/>
      </w:divBdr>
    </w:div>
    <w:div w:id="1779181184">
      <w:bodyDiv w:val="1"/>
      <w:marLeft w:val="0"/>
      <w:marRight w:val="0"/>
      <w:marTop w:val="0"/>
      <w:marBottom w:val="0"/>
      <w:divBdr>
        <w:top w:val="none" w:sz="0" w:space="0" w:color="auto"/>
        <w:left w:val="none" w:sz="0" w:space="0" w:color="auto"/>
        <w:bottom w:val="none" w:sz="0" w:space="0" w:color="auto"/>
        <w:right w:val="none" w:sz="0" w:space="0" w:color="auto"/>
      </w:divBdr>
    </w:div>
    <w:div w:id="1818064896">
      <w:bodyDiv w:val="1"/>
      <w:marLeft w:val="0"/>
      <w:marRight w:val="0"/>
      <w:marTop w:val="0"/>
      <w:marBottom w:val="0"/>
      <w:divBdr>
        <w:top w:val="none" w:sz="0" w:space="0" w:color="auto"/>
        <w:left w:val="none" w:sz="0" w:space="0" w:color="auto"/>
        <w:bottom w:val="none" w:sz="0" w:space="0" w:color="auto"/>
        <w:right w:val="none" w:sz="0" w:space="0" w:color="auto"/>
      </w:divBdr>
    </w:div>
    <w:div w:id="1941453729">
      <w:bodyDiv w:val="1"/>
      <w:marLeft w:val="0"/>
      <w:marRight w:val="0"/>
      <w:marTop w:val="0"/>
      <w:marBottom w:val="0"/>
      <w:divBdr>
        <w:top w:val="none" w:sz="0" w:space="0" w:color="auto"/>
        <w:left w:val="none" w:sz="0" w:space="0" w:color="auto"/>
        <w:bottom w:val="none" w:sz="0" w:space="0" w:color="auto"/>
        <w:right w:val="none" w:sz="0" w:space="0" w:color="auto"/>
      </w:divBdr>
    </w:div>
    <w:div w:id="19764426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Orko24/Vhagar_prototype" TargetMode="External"/><Relationship Id="rId18" Type="http://schemas.openxmlformats.org/officeDocument/2006/relationships/hyperlink" Target="https://adamas-audio.medium.com/adamas-audio-machine-learning-and-web-development-to-produce-cheap-audiobooks-and-voice-cloning-a05608e4485f" TargetMode="External"/><Relationship Id="rId26" Type="http://schemas.openxmlformats.org/officeDocument/2006/relationships/hyperlink" Target="https://www.linkedin.com/in/j%C3%B6rn-davidsen-420a8b22/" TargetMode="External"/><Relationship Id="rId3" Type="http://schemas.openxmlformats.org/officeDocument/2006/relationships/customXml" Target="../customXml/item3.xml"/><Relationship Id="rId21" Type="http://schemas.openxmlformats.org/officeDocument/2006/relationships/hyperlink" Target="https://github.com/Orko24/ODMR_thesis/blob/master/Hemanto_Bairagi_Final_Report_Draft_3%20(1).pdf" TargetMode="External"/><Relationship Id="rId7" Type="http://schemas.openxmlformats.org/officeDocument/2006/relationships/settings" Target="settings.xml"/><Relationship Id="rId12" Type="http://schemas.openxmlformats.org/officeDocument/2006/relationships/hyperlink" Target="https://github.com/Orko24/Portfolio_Hemanto_Bairagi/blob/master/Portfolio.pdf" TargetMode="External"/><Relationship Id="rId17" Type="http://schemas.openxmlformats.org/officeDocument/2006/relationships/hyperlink" Target="https://www.adamasaudio.com" TargetMode="External"/><Relationship Id="rId25" Type="http://schemas.openxmlformats.org/officeDocument/2006/relationships/hyperlink" Target="https://www.linkedin.com/in/sstotyn/" TargetMode="External"/><Relationship Id="rId2" Type="http://schemas.openxmlformats.org/officeDocument/2006/relationships/customXml" Target="../customXml/item2.xml"/><Relationship Id="rId16" Type="http://schemas.openxmlformats.org/officeDocument/2006/relationships/hyperlink" Target="https://github.com/Orko24/FFMPEG_Golang_replacement" TargetMode="External"/><Relationship Id="rId20" Type="http://schemas.openxmlformats.org/officeDocument/2006/relationships/hyperlink" Target="https://www.lean.io/"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orko24.github.io/react_repository/" TargetMode="External"/><Relationship Id="rId24" Type="http://schemas.openxmlformats.org/officeDocument/2006/relationships/hyperlink" Target="https://www.linkedin.com/in/jason-donev-76659922/" TargetMode="External"/><Relationship Id="rId5" Type="http://schemas.openxmlformats.org/officeDocument/2006/relationships/numbering" Target="numbering.xml"/><Relationship Id="rId15" Type="http://schemas.openxmlformats.org/officeDocument/2006/relationships/hyperlink" Target="https://github.com/Orko24/Final-Update-Adamas1" TargetMode="External"/><Relationship Id="rId23" Type="http://schemas.openxmlformats.org/officeDocument/2006/relationships/hyperlink" Target="https://www.linkedin.com/in/paul-barclay-648a1531/" TargetMode="External"/><Relationship Id="rId28" Type="http://schemas.openxmlformats.org/officeDocument/2006/relationships/fontTable" Target="fontTable.xml"/><Relationship Id="rId10" Type="http://schemas.openxmlformats.org/officeDocument/2006/relationships/hyperlink" Target="https://www.linkedin.com/in/hemanto-bairagi-865027101/" TargetMode="External"/><Relationship Id="rId19" Type="http://schemas.openxmlformats.org/officeDocument/2006/relationships/hyperlink" Target="https://github.com/Orko24/Apache_django_ssl_web_integration" TargetMode="External"/><Relationship Id="rId4" Type="http://schemas.openxmlformats.org/officeDocument/2006/relationships/customXml" Target="../customXml/item4.xml"/><Relationship Id="rId9" Type="http://schemas.openxmlformats.org/officeDocument/2006/relationships/hyperlink" Target="https://github.com/Orko24" TargetMode="External"/><Relationship Id="rId14" Type="http://schemas.openxmlformats.org/officeDocument/2006/relationships/hyperlink" Target="https://github.com/Orko24/Vhagar_prototype" TargetMode="External"/><Relationship Id="rId22" Type="http://schemas.openxmlformats.org/officeDocument/2006/relationships/hyperlink" Target="https://iqst.ucalgary.ca/sites/default/files/teams/1/IQSTReport20192020.pdf" TargetMode="External"/><Relationship Id="rId27" Type="http://schemas.openxmlformats.org/officeDocument/2006/relationships/hyperlink" Target="https://www.linkedin.com/in/brian-mcwhorter-464b532b/"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87CB99B633CF74CB96C6036C1453EF0" ma:contentTypeVersion="9" ma:contentTypeDescription="Create a new document." ma:contentTypeScope="" ma:versionID="a1344847cc888fb9ce812c031a45672a">
  <xsd:schema xmlns:xsd="http://www.w3.org/2001/XMLSchema" xmlns:xs="http://www.w3.org/2001/XMLSchema" xmlns:p="http://schemas.microsoft.com/office/2006/metadata/properties" xmlns:ns3="4e2827ee-077a-42b6-91dc-849015ede821" xmlns:ns4="02125c62-9850-4246-9069-7295b901ab02" targetNamespace="http://schemas.microsoft.com/office/2006/metadata/properties" ma:root="true" ma:fieldsID="1f20d3428db51a2f28508bf4fe05126f" ns3:_="" ns4:_="">
    <xsd:import namespace="4e2827ee-077a-42b6-91dc-849015ede821"/>
    <xsd:import namespace="02125c62-9850-4246-9069-7295b901ab0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2827ee-077a-42b6-91dc-849015ede82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2125c62-9850-4246-9069-7295b901ab0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057A7E0-A266-4EA1-93DF-0B7C760A5CFF}">
  <ds:schemaRefs>
    <ds:schemaRef ds:uri="http://schemas.microsoft.com/sharepoint/v3/contenttype/forms"/>
  </ds:schemaRefs>
</ds:datastoreItem>
</file>

<file path=customXml/itemProps2.xml><?xml version="1.0" encoding="utf-8"?>
<ds:datastoreItem xmlns:ds="http://schemas.openxmlformats.org/officeDocument/2006/customXml" ds:itemID="{8EFAA08A-3EEA-402D-8D19-56D49BA53D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2827ee-077a-42b6-91dc-849015ede821"/>
    <ds:schemaRef ds:uri="02125c62-9850-4246-9069-7295b901a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76EE79-863E-4390-BD85-9FA14A07BE47}">
  <ds:schemaRefs>
    <ds:schemaRef ds:uri="http://schemas.openxmlformats.org/officeDocument/2006/bibliography"/>
  </ds:schemaRefs>
</ds:datastoreItem>
</file>

<file path=customXml/itemProps4.xml><?xml version="1.0" encoding="utf-8"?>
<ds:datastoreItem xmlns:ds="http://schemas.openxmlformats.org/officeDocument/2006/customXml" ds:itemID="{C8FE29CE-67E7-4527-8D1B-99627F08E9D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Pages>
  <Words>2160</Words>
  <Characters>14710</Characters>
  <Application>Microsoft Office Word</Application>
  <DocSecurity>0</DocSecurity>
  <Lines>289</Lines>
  <Paragraphs>146</Paragraphs>
  <ScaleCrop>false</ScaleCrop>
  <HeadingPairs>
    <vt:vector size="2" baseType="variant">
      <vt:variant>
        <vt:lpstr>Title</vt:lpstr>
      </vt:variant>
      <vt:variant>
        <vt:i4>1</vt:i4>
      </vt:variant>
    </vt:vector>
  </HeadingPairs>
  <TitlesOfParts>
    <vt:vector size="1" baseType="lpstr">
      <vt:lpstr>Hemanto Bairagi</vt:lpstr>
    </vt:vector>
  </TitlesOfParts>
  <Company/>
  <LinksUpToDate>false</LinksUpToDate>
  <CharactersWithSpaces>16981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Hemanto Bairagi</dc:title>
  <dc:creator>Orko</dc:creator>
  <cp:lastModifiedBy>Orko Bairagi</cp:lastModifiedBy>
  <cp:revision>3</cp:revision>
  <cp:lastPrinted>2024-12-12T02:22:00Z</cp:lastPrinted>
  <dcterms:created xsi:type="dcterms:W3CDTF">2024-12-12T03:59:00Z</dcterms:created>
  <dcterms:modified xsi:type="dcterms:W3CDTF">2024-12-12T04:02:00Z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0x010100187CB99B633CF74CB96C6036C1453EF0</vt:lpwstr>
  </property>
  <property fmtid="{D5CDD505-2E9C-101B-9397-08002B2CF9AE}" pid="3" name="GrammarlyDocumentId">
    <vt:lpwstr>3353d81885f0792919345d252792ff843ec376a2c723f5a887215faa34c81e71</vt:lpwstr>
  </property>
</Properties>
</file>