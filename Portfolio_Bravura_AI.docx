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tbl>
      <w:tblPr>
        <w:tblStyle w:val="divdocumentdivsection"/>
        <w:tblW w:w="0" w:type="auto"/>
        <w:tblCellSpacing w:w="0" w:type="dxa"/>
        <w:tblBorders>
          <w:bottom w:val="single" w:sz="8" w:space="0" w:color="000000"/>
        </w:tblBorders>
        <w:shd w:val="clear" w:color="auto" w:fill="FFFFFF"/>
        <w:tblLayout w:type="fixed"/>
        <w:tblCellMar>
          <w:left w:w="0" w:type="dxa"/>
          <w:bottom w:w="100" w:type="dxa"/>
          <w:right w:w="0" w:type="dxa"/>
        </w:tblCellMar>
        <w:tblLook w:val="05E0" w:firstRow="1" w:lastRow="1" w:firstColumn="1" w:lastColumn="1" w:noHBand="0" w:noVBand="1"/>
      </w:tblPr>
      <w:tblGrid>
        <w:gridCol w:w="4880"/>
        <w:gridCol w:w="4880"/>
      </w:tblGrid>
      <w:tr w:rsidR="00DE7994" w14:paraId="358929C5" w14:textId="77777777" w:rsidTr="00E85A5D">
        <w:trPr>
          <w:tblCellSpacing w:w="0" w:type="dxa"/>
        </w:trPr>
        <w:tc>
          <w:tcPr>
            <w:tcW w:w="4880" w:type="dxa"/>
            <w:tcMar>
              <w:top w:w="0" w:type="dxa"/>
              <w:left w:w="0" w:type="dxa"/>
              <w:bottom w:w="200" w:type="dxa"/>
              <w:right w:w="0" w:type="dxa"/>
            </w:tcMar>
            <w:hideMark/>
          </w:tcPr>
          <w:p w14:paraId="1CF178EE" w14:textId="77777777" w:rsidR="00DE7994" w:rsidRDefault="00DE7994" w:rsidP="00E85A5D">
            <w:pPr>
              <w:pStyle w:val="divname"/>
              <w:spacing w:line="580" w:lineRule="exact"/>
              <w:rPr>
                <w:rStyle w:val="divdocumentdivPARAGRAPHNAME"/>
                <w:color w:val="000000"/>
              </w:rPr>
            </w:pPr>
            <w:r>
              <w:rPr>
                <w:rStyle w:val="divdocumentfName"/>
              </w:rPr>
              <w:t>Hemanto</w:t>
            </w:r>
            <w:r>
              <w:rPr>
                <w:rStyle w:val="span"/>
                <w:color w:val="000000"/>
                <w:sz w:val="50"/>
                <w:szCs w:val="50"/>
              </w:rPr>
              <w:t xml:space="preserve"> Bairagi</w:t>
            </w:r>
          </w:p>
        </w:tc>
        <w:tc>
          <w:tcPr>
            <w:tcW w:w="4880" w:type="dxa"/>
            <w:tcMar>
              <w:top w:w="0" w:type="dxa"/>
              <w:left w:w="0" w:type="dxa"/>
              <w:bottom w:w="200" w:type="dxa"/>
              <w:right w:w="0" w:type="dxa"/>
            </w:tcMar>
            <w:hideMark/>
          </w:tcPr>
          <w:p w14:paraId="3451E0BC" w14:textId="06DAC01C" w:rsidR="00DE7994" w:rsidRDefault="006F4442" w:rsidP="006F4442">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email"/>
                <w:rFonts w:ascii="Roboto Condensed" w:eastAsia="Roboto Condensed" w:hAnsi="Roboto Condensed" w:cs="Roboto Condensed"/>
                <w:sz w:val="20"/>
                <w:szCs w:val="20"/>
              </w:rPr>
              <w:t>orko</w:t>
            </w:r>
            <w:r w:rsidRPr="00EF1E27">
              <w:rPr>
                <w:rStyle w:val="spanemail"/>
                <w:rFonts w:ascii="Roboto Condensed" w:eastAsia="Roboto Condensed" w:hAnsi="Roboto Condensed" w:cs="Roboto Condensed"/>
                <w:sz w:val="20"/>
                <w:szCs w:val="20"/>
              </w:rPr>
              <w:t>.bairagi@</w:t>
            </w:r>
            <w:r>
              <w:rPr>
                <w:rStyle w:val="spanemail"/>
                <w:rFonts w:ascii="Roboto Condensed" w:eastAsia="Roboto Condensed" w:hAnsi="Roboto Condensed" w:cs="Roboto Condensed"/>
                <w:sz w:val="20"/>
                <w:szCs w:val="20"/>
              </w:rPr>
              <w:t>bravura-ai.com</w:t>
            </w:r>
            <w:r w:rsidR="00DE7994">
              <w:rPr>
                <w:rStyle w:val="documentzipsuffix"/>
                <w:rFonts w:ascii="Roboto Condensed" w:eastAsia="Roboto Condensed" w:hAnsi="Roboto Condensed" w:cs="Roboto Condensed"/>
                <w:color w:val="7F8183"/>
                <w:sz w:val="20"/>
                <w:szCs w:val="20"/>
              </w:rPr>
              <w:t xml:space="preserve"> </w:t>
            </w:r>
            <w:r w:rsidR="00DE7994">
              <w:rPr>
                <w:rStyle w:val="span"/>
                <w:rFonts w:ascii="Roboto Condensed" w:eastAsia="Roboto Condensed" w:hAnsi="Roboto Condensed" w:cs="Roboto Condensed"/>
                <w:vanish/>
                <w:color w:val="7F8183"/>
                <w:sz w:val="20"/>
                <w:szCs w:val="20"/>
              </w:rPr>
              <w:t>T2A 6L9, 7-56 Radcliffe Cres S.E, AB</w:t>
            </w:r>
            <w:r w:rsidR="00DE7994">
              <w:rPr>
                <w:rStyle w:val="documentzipprefix"/>
                <w:rFonts w:ascii="Roboto Condensed" w:eastAsia="Roboto Condensed" w:hAnsi="Roboto Condensed" w:cs="Roboto Condensed"/>
                <w:color w:val="7F8183"/>
                <w:sz w:val="20"/>
                <w:szCs w:val="20"/>
              </w:rPr>
              <w:t xml:space="preserve"> </w:t>
            </w:r>
          </w:p>
          <w:p w14:paraId="44275F8B"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sidRPr="00EF1E27">
              <w:rPr>
                <w:rStyle w:val="spanemail"/>
                <w:rFonts w:ascii="Roboto Condensed" w:eastAsia="Roboto Condensed" w:hAnsi="Roboto Condensed" w:cs="Roboto Condensed"/>
                <w:sz w:val="20"/>
                <w:szCs w:val="20"/>
              </w:rPr>
              <w:t>hemanto.bairagi@alumni.ucalgary.ca</w:t>
            </w:r>
          </w:p>
        </w:tc>
      </w:tr>
    </w:tbl>
    <w:p w14:paraId="6A142EF9" w14:textId="77777777" w:rsidR="00DE7994" w:rsidRPr="000B254C" w:rsidRDefault="00DE7994" w:rsidP="00DE7994">
      <w:pPr>
        <w:rPr>
          <w:vanish/>
          <w:sz w:val="18"/>
          <w:szCs w:val="18"/>
        </w:rPr>
      </w:pPr>
    </w:p>
    <w:p w14:paraId="39FC1DD8" w14:textId="1811B985" w:rsidR="00C73AE3" w:rsidRPr="0056700C" w:rsidRDefault="00DE7994" w:rsidP="00DE7994">
      <w:pPr>
        <w:pStyle w:val="divdocumentdivsectiontitle"/>
        <w:spacing w:after="60" w:line="276" w:lineRule="auto"/>
        <w:ind w:right="200"/>
        <w:rPr>
          <w:rStyle w:val="separator-main"/>
          <w:sz w:val="20"/>
          <w:szCs w:val="20"/>
        </w:rPr>
      </w:pPr>
      <w:r w:rsidRPr="0056700C">
        <w:rPr>
          <w:rStyle w:val="separator-main"/>
          <w:sz w:val="20"/>
          <w:szCs w:val="20"/>
        </w:rPr>
        <w:t>Summary</w:t>
      </w:r>
    </w:p>
    <w:p w14:paraId="752CBDCC"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Software Engineering specializing in Machine Learning, Artificial Intelligence &amp; Python development. </w:t>
      </w:r>
    </w:p>
    <w:p w14:paraId="507A37A4" w14:textId="2ED096A7" w:rsidR="00DE7994" w:rsidRPr="00403FBC"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 xml:space="preserve">Transitioned from Physics to Financial Physics and Engineering to Software Engineering professionally. </w:t>
      </w:r>
    </w:p>
    <w:p w14:paraId="7BB56438" w14:textId="77777777" w:rsidR="00DE7994" w:rsidRPr="00A75F2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GitHub Link: </w:t>
      </w:r>
      <w:hyperlink r:id="rId9" w:history="1">
        <w:r w:rsidRPr="0056700C">
          <w:rPr>
            <w:rStyle w:val="Hyperlink"/>
            <w:rFonts w:ascii="Alegreya Sans" w:eastAsia="Alegreya Sans" w:hAnsi="Alegreya Sans" w:cs="Alegreya Sans"/>
            <w:sz w:val="20"/>
            <w:szCs w:val="20"/>
          </w:rPr>
          <w:t>https://github.com/Orko24</w:t>
        </w:r>
      </w:hyperlink>
    </w:p>
    <w:p w14:paraId="78D2A9C8" w14:textId="77777777" w:rsidR="00DE7994" w:rsidRPr="0035712D"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LinkedIn Link: </w:t>
      </w:r>
      <w:hyperlink r:id="rId10" w:history="1">
        <w:r w:rsidRPr="00706012">
          <w:rPr>
            <w:rStyle w:val="Hyperlink"/>
            <w:rFonts w:ascii="Alegreya Sans" w:eastAsia="Alegreya Sans" w:hAnsi="Alegreya Sans" w:cs="Alegreya Sans"/>
            <w:sz w:val="20"/>
            <w:szCs w:val="20"/>
          </w:rPr>
          <w:t>https://www.linkedin.com/in/hemanto-bairagi-865027101/</w:t>
        </w:r>
      </w:hyperlink>
      <w:r>
        <w:rPr>
          <w:rStyle w:val="Hyperlink"/>
          <w:rFonts w:ascii="Alegreya Sans" w:eastAsia="Alegreya Sans" w:hAnsi="Alegreya Sans" w:cs="Alegreya Sans"/>
          <w:sz w:val="20"/>
          <w:szCs w:val="20"/>
        </w:rPr>
        <w:t xml:space="preserve"> </w:t>
      </w:r>
    </w:p>
    <w:p w14:paraId="44C85E29"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Web: </w:t>
      </w:r>
      <w:hyperlink r:id="rId11" w:history="1">
        <w:r w:rsidRPr="00D56E52">
          <w:rPr>
            <w:rStyle w:val="Hyperlink"/>
            <w:rFonts w:ascii="Alegreya Sans" w:eastAsia="Alegreya Sans" w:hAnsi="Alegreya Sans" w:cs="Alegreya Sans"/>
            <w:sz w:val="20"/>
            <w:szCs w:val="20"/>
          </w:rPr>
          <w:t>https://orko24.github.io/react_repository/</w:t>
        </w:r>
      </w:hyperlink>
      <w:r>
        <w:rPr>
          <w:rStyle w:val="separator-main"/>
          <w:rFonts w:ascii="Alegreya Sans" w:eastAsia="Alegreya Sans" w:hAnsi="Alegreya Sans" w:cs="Alegreya Sans"/>
          <w:sz w:val="20"/>
          <w:szCs w:val="20"/>
        </w:rPr>
        <w:t xml:space="preserve"> </w:t>
      </w:r>
    </w:p>
    <w:p w14:paraId="55D11226" w14:textId="778FF8CD"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PDF: </w:t>
      </w:r>
      <w:hyperlink r:id="rId12" w:history="1">
        <w:r w:rsidR="00D96992" w:rsidRPr="00D96992">
          <w:rPr>
            <w:rStyle w:val="Hyperlink"/>
            <w:rFonts w:ascii="Alegreya Sans" w:hAnsi="Alegreya Sans"/>
            <w:sz w:val="20"/>
            <w:szCs w:val="20"/>
          </w:rPr>
          <w:t>https://github.com/Orko24/Portfolio_Hemanto_Bairagi/blob/master/Portfolio.pdf</w:t>
        </w:r>
      </w:hyperlink>
      <w:r w:rsidR="00D96992">
        <w:t xml:space="preserve"> </w:t>
      </w:r>
    </w:p>
    <w:p w14:paraId="50B2320A" w14:textId="77777777" w:rsidR="00DE7994" w:rsidRPr="003A667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3A6670">
        <w:rPr>
          <w:rStyle w:val="separator-main"/>
          <w:rFonts w:ascii="Alegreya Sans" w:eastAsia="Alegreya Sans" w:hAnsi="Alegreya Sans" w:cs="Alegreya Sans"/>
          <w:sz w:val="20"/>
          <w:szCs w:val="20"/>
        </w:rPr>
        <w:t>Specializes in Python, C/C++, Go / Golang programming languages</w:t>
      </w:r>
      <w:r>
        <w:rPr>
          <w:rStyle w:val="separator-main"/>
          <w:rFonts w:ascii="Alegreya Sans" w:eastAsia="Alegreya Sans" w:hAnsi="Alegreya Sans" w:cs="Alegreya Sans"/>
          <w:sz w:val="20"/>
          <w:szCs w:val="20"/>
        </w:rPr>
        <w:t>, and SQL</w:t>
      </w:r>
      <w:r w:rsidRPr="003A6670">
        <w:rPr>
          <w:rStyle w:val="separator-main"/>
          <w:rFonts w:ascii="Alegreya Sans" w:eastAsia="Alegreya Sans" w:hAnsi="Alegreya Sans" w:cs="Alegreya Sans"/>
          <w:sz w:val="20"/>
          <w:szCs w:val="20"/>
        </w:rPr>
        <w:t>.</w:t>
      </w:r>
    </w:p>
    <w:p w14:paraId="5F369B9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 xml:space="preserve">Relevant </w:t>
      </w:r>
      <w:r w:rsidRPr="0056700C">
        <w:rPr>
          <w:rStyle w:val="separator-main"/>
          <w:sz w:val="20"/>
          <w:szCs w:val="20"/>
        </w:rPr>
        <w:t>Skills</w:t>
      </w:r>
    </w:p>
    <w:p w14:paraId="4CFC20FC" w14:textId="77777777" w:rsidR="00DE7994" w:rsidRPr="005170F6"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Bachelor of Science – Hons in Physics and Astrophysics with an emphasis on Software Engineering.</w:t>
      </w:r>
    </w:p>
    <w:p w14:paraId="77AC3640" w14:textId="0179AC3D" w:rsidR="00DE7994" w:rsidRPr="007265E0" w:rsidRDefault="00DE7994" w:rsidP="007265E0">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AI Engineering, </w:t>
      </w:r>
      <w:r w:rsidRPr="00C73D35">
        <w:rPr>
          <w:rStyle w:val="separator-main"/>
          <w:rFonts w:ascii="Alegreya Sans" w:eastAsia="Alegreya Sans" w:hAnsi="Alegreya Sans" w:cs="Alegreya Sans"/>
          <w:sz w:val="20"/>
          <w:szCs w:val="20"/>
        </w:rPr>
        <w:t xml:space="preserve">Software Engineering, Software Development, Data Science, Quantitative Analysis, Python Programming, Machine Learning, DevOps, </w:t>
      </w:r>
      <w:proofErr w:type="spellStart"/>
      <w:r w:rsidRPr="00C73D35">
        <w:rPr>
          <w:rStyle w:val="separator-main"/>
          <w:rFonts w:ascii="Alegreya Sans" w:eastAsia="Alegreya Sans" w:hAnsi="Alegreya Sans" w:cs="Alegreya Sans"/>
          <w:sz w:val="20"/>
          <w:szCs w:val="20"/>
        </w:rPr>
        <w:t>DevSecOps</w:t>
      </w:r>
      <w:proofErr w:type="spellEnd"/>
      <w:r w:rsidRPr="00C73D35">
        <w:rPr>
          <w:rStyle w:val="separator-main"/>
          <w:rFonts w:ascii="Alegreya Sans" w:eastAsia="Alegreya Sans" w:hAnsi="Alegreya Sans" w:cs="Alegreya Sans"/>
          <w:sz w:val="20"/>
          <w:szCs w:val="20"/>
        </w:rPr>
        <w:t xml:space="preserve"> &amp; Database Development, </w:t>
      </w:r>
      <w:r w:rsidRPr="007265E0">
        <w:rPr>
          <w:rStyle w:val="separator-main"/>
          <w:rFonts w:ascii="Alegreya Sans" w:eastAsia="Alegreya Sans" w:hAnsi="Alegreya Sans" w:cs="Alegreya Sans"/>
          <w:sz w:val="20"/>
          <w:szCs w:val="20"/>
        </w:rPr>
        <w:t>Application, Web Application Development,</w:t>
      </w:r>
      <w:r w:rsidR="007265E0">
        <w:rPr>
          <w:rStyle w:val="separator-main"/>
          <w:rFonts w:ascii="Alegreya Sans" w:eastAsia="Alegreya Sans" w:hAnsi="Alegreya Sans" w:cs="Alegreya Sans"/>
          <w:sz w:val="20"/>
          <w:szCs w:val="20"/>
        </w:rPr>
        <w:t xml:space="preserve"> Generative AI</w:t>
      </w:r>
      <w:r w:rsidRPr="007265E0">
        <w:rPr>
          <w:rStyle w:val="separator-main"/>
          <w:rFonts w:ascii="Alegreya Sans" w:eastAsia="Alegreya Sans" w:hAnsi="Alegreya Sans" w:cs="Alegreya Sans"/>
          <w:sz w:val="20"/>
          <w:szCs w:val="20"/>
        </w:rPr>
        <w:t xml:space="preserve"> &amp; Algorithm Development.</w:t>
      </w:r>
    </w:p>
    <w:p w14:paraId="24AA3874" w14:textId="22B9A636"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sidRPr="00BC305E">
        <w:rPr>
          <w:rStyle w:val="separator-main"/>
          <w:rFonts w:ascii="Alegreya Sans" w:eastAsia="Alegreya Sans" w:hAnsi="Alegreya Sans" w:cs="Alegreya Sans"/>
          <w:sz w:val="20"/>
          <w:szCs w:val="20"/>
        </w:rPr>
        <w:t xml:space="preserve">Extensive experience using LLM </w:t>
      </w:r>
      <w:r>
        <w:rPr>
          <w:rStyle w:val="separator-main"/>
          <w:rFonts w:ascii="Alegreya Sans" w:eastAsia="Alegreya Sans" w:hAnsi="Alegreya Sans" w:cs="Alegreya Sans"/>
          <w:sz w:val="20"/>
          <w:szCs w:val="20"/>
        </w:rPr>
        <w:t>to design software applications like Chat GPT</w:t>
      </w:r>
      <w:r w:rsidR="007265E0">
        <w:rPr>
          <w:rStyle w:val="separator-main"/>
          <w:rFonts w:ascii="Alegreya Sans" w:eastAsia="Alegreya Sans" w:hAnsi="Alegreya Sans" w:cs="Alegreya Sans"/>
          <w:sz w:val="20"/>
          <w:szCs w:val="20"/>
        </w:rPr>
        <w:t>, Claude</w:t>
      </w:r>
      <w:r w:rsidR="00AE5AD9">
        <w:rPr>
          <w:rStyle w:val="separator-main"/>
          <w:rFonts w:ascii="Alegreya Sans" w:eastAsia="Alegreya Sans" w:hAnsi="Alegreya Sans" w:cs="Alegreya Sans"/>
          <w:sz w:val="20"/>
          <w:szCs w:val="20"/>
        </w:rPr>
        <w:t xml:space="preserve"> 3.5,</w:t>
      </w:r>
      <w:r>
        <w:rPr>
          <w:rStyle w:val="separator-main"/>
          <w:rFonts w:ascii="Alegreya Sans" w:eastAsia="Alegreya Sans" w:hAnsi="Alegreya Sans" w:cs="Alegreya Sans"/>
          <w:sz w:val="20"/>
          <w:szCs w:val="20"/>
        </w:rPr>
        <w:t xml:space="preserve"> and Microsoft Co-Pilot rapidly</w:t>
      </w:r>
      <w:r w:rsidRPr="00BC305E">
        <w:rPr>
          <w:rStyle w:val="separator-main"/>
          <w:rFonts w:ascii="Alegreya Sans" w:eastAsia="Alegreya Sans" w:hAnsi="Alegreya Sans" w:cs="Alegreya Sans"/>
          <w:sz w:val="20"/>
          <w:szCs w:val="20"/>
        </w:rPr>
        <w:t>.</w:t>
      </w:r>
    </w:p>
    <w:p w14:paraId="31446FB7"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SQL alchemy, SQLlite3, PostgreSQL, and Python to translate vast unstructured data into structured SQL databases.</w:t>
      </w:r>
    </w:p>
    <w:p w14:paraId="297E9473"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Extensive experience using C++, Python, Java, and SQL to build Software Engineering, Data Science, and Data Engineering applications. </w:t>
      </w:r>
    </w:p>
    <w:p w14:paraId="7811D8D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Hugging Face Transformers and LLM’s to build chatbots and RAG chatbots.</w:t>
      </w:r>
    </w:p>
    <w:p w14:paraId="5FB9955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Relevant technologies include but are not limited to Lang Chain, SQLite, PostgreSQL, TensorFlow, </w:t>
      </w:r>
      <w:proofErr w:type="spellStart"/>
      <w:r>
        <w:rPr>
          <w:rStyle w:val="separator-main"/>
          <w:rFonts w:ascii="Alegreya Sans" w:eastAsia="Alegreya Sans" w:hAnsi="Alegreya Sans" w:cs="Alegreya Sans"/>
          <w:sz w:val="20"/>
          <w:szCs w:val="20"/>
        </w:rPr>
        <w:t>PyTorch</w:t>
      </w:r>
      <w:proofErr w:type="spellEnd"/>
      <w:r>
        <w:rPr>
          <w:rStyle w:val="separator-main"/>
          <w:rFonts w:ascii="Alegreya Sans" w:eastAsia="Alegreya Sans" w:hAnsi="Alegreya Sans" w:cs="Alegreya Sans"/>
          <w:sz w:val="20"/>
          <w:szCs w:val="20"/>
        </w:rPr>
        <w:t xml:space="preserve">, </w:t>
      </w:r>
      <w:proofErr w:type="spellStart"/>
      <w:r>
        <w:rPr>
          <w:rStyle w:val="separator-main"/>
          <w:rFonts w:ascii="Alegreya Sans" w:eastAsia="Alegreya Sans" w:hAnsi="Alegreya Sans" w:cs="Alegreya Sans"/>
          <w:sz w:val="20"/>
          <w:szCs w:val="20"/>
        </w:rPr>
        <w:t>Keras</w:t>
      </w:r>
      <w:proofErr w:type="spellEnd"/>
      <w:r>
        <w:rPr>
          <w:rStyle w:val="separator-main"/>
          <w:rFonts w:ascii="Alegreya Sans" w:eastAsia="Alegreya Sans" w:hAnsi="Alegreya Sans" w:cs="Alegreya Sans"/>
          <w:sz w:val="20"/>
          <w:szCs w:val="20"/>
        </w:rPr>
        <w:t>, Sci-kit Learn, Fast API, Django, Next JS, and OCR modules.</w:t>
      </w:r>
    </w:p>
    <w:p w14:paraId="6DA3ED05" w14:textId="77777777" w:rsidR="00DE7994" w:rsidRDefault="00DE7994" w:rsidP="00DE7994">
      <w:pPr>
        <w:pStyle w:val="ulli"/>
        <w:spacing w:line="276" w:lineRule="auto"/>
        <w:ind w:right="200"/>
        <w:rPr>
          <w:rStyle w:val="separator-main"/>
          <w:rFonts w:ascii="Alegreya Sans" w:eastAsia="Alegreya Sans" w:hAnsi="Alegreya Sans" w:cs="Alegreya Sans"/>
          <w:sz w:val="20"/>
          <w:szCs w:val="20"/>
        </w:rPr>
      </w:pPr>
    </w:p>
    <w:p w14:paraId="44C8C9A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TECHNICAL SKILLS &amp; Expertise EXPANDED:</w:t>
      </w:r>
    </w:p>
    <w:p w14:paraId="65ED2126"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Programming Languages</w:t>
      </w:r>
      <w:r w:rsidRPr="007F74DF">
        <w:rPr>
          <w:rFonts w:ascii="Alegreya Sans" w:hAnsi="Alegreya Sans"/>
          <w:sz w:val="20"/>
          <w:szCs w:val="20"/>
        </w:rPr>
        <w:t xml:space="preserve">: Expert in Python; proficient in C++, C, C#, MATLAB, Mathematica, Java, Golang, JavaScript, TypeScript, Dart, HTML, </w:t>
      </w:r>
      <w:r>
        <w:rPr>
          <w:rFonts w:ascii="Alegreya Sans" w:hAnsi="Alegreya Sans"/>
          <w:sz w:val="20"/>
          <w:szCs w:val="20"/>
        </w:rPr>
        <w:t xml:space="preserve">and </w:t>
      </w:r>
      <w:r w:rsidRPr="007F74DF">
        <w:rPr>
          <w:rFonts w:ascii="Alegreya Sans" w:hAnsi="Alegreya Sans"/>
          <w:sz w:val="20"/>
          <w:szCs w:val="20"/>
        </w:rPr>
        <w:t>CSS.</w:t>
      </w:r>
    </w:p>
    <w:p w14:paraId="551D96F4"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Software Development</w:t>
      </w:r>
      <w:r w:rsidRPr="007F74DF">
        <w:rPr>
          <w:rFonts w:ascii="Alegreya Sans" w:hAnsi="Alegreya Sans"/>
          <w:sz w:val="20"/>
          <w:szCs w:val="20"/>
        </w:rPr>
        <w:t>: Skilled in full-stack development with DevOps integration; experience with Python-Django, Python-Flask, Node.js, and Next.js.</w:t>
      </w:r>
    </w:p>
    <w:p w14:paraId="6B34FAE9" w14:textId="77777777" w:rsidR="00DE7994"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Machine Learning &amp; AI</w:t>
      </w:r>
      <w:r w:rsidRPr="007F74DF">
        <w:rPr>
          <w:rFonts w:ascii="Alegreya Sans" w:hAnsi="Alegreya Sans"/>
          <w:sz w:val="20"/>
          <w:szCs w:val="20"/>
        </w:rPr>
        <w:t>:</w:t>
      </w:r>
    </w:p>
    <w:p w14:paraId="6A8AA88A"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Back-end ML and data science integration using </w:t>
      </w:r>
      <w:proofErr w:type="spellStart"/>
      <w:r w:rsidRPr="007F74DF">
        <w:rPr>
          <w:rFonts w:ascii="Alegreya Sans" w:hAnsi="Alegreya Sans"/>
          <w:sz w:val="20"/>
          <w:szCs w:val="20"/>
        </w:rPr>
        <w:t>PyTorch</w:t>
      </w:r>
      <w:proofErr w:type="spellEnd"/>
      <w:r w:rsidRPr="007F74DF">
        <w:rPr>
          <w:rFonts w:ascii="Alegreya Sans" w:hAnsi="Alegreya Sans"/>
          <w:sz w:val="20"/>
          <w:szCs w:val="20"/>
        </w:rPr>
        <w:t xml:space="preserve">, TensorFlow, </w:t>
      </w:r>
      <w:proofErr w:type="spellStart"/>
      <w:r w:rsidRPr="007F74DF">
        <w:rPr>
          <w:rFonts w:ascii="Alegreya Sans" w:hAnsi="Alegreya Sans"/>
          <w:sz w:val="20"/>
          <w:szCs w:val="20"/>
        </w:rPr>
        <w:t>Keras</w:t>
      </w:r>
      <w:proofErr w:type="spellEnd"/>
      <w:r w:rsidRPr="007F74DF">
        <w:rPr>
          <w:rFonts w:ascii="Alegreya Sans" w:hAnsi="Alegreya Sans"/>
          <w:sz w:val="20"/>
          <w:szCs w:val="20"/>
        </w:rPr>
        <w:t>, Scikit-learn, Pandas, and NumPy.</w:t>
      </w:r>
    </w:p>
    <w:p w14:paraId="6470A58D" w14:textId="77777777" w:rsidR="00DE7994" w:rsidRPr="007F74DF"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Development </w:t>
      </w:r>
    </w:p>
    <w:p w14:paraId="508BEFE2" w14:textId="77777777" w:rsidR="00DE7994" w:rsidRPr="007F74DF"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Large Language Model (LLM) development, including training models with </w:t>
      </w:r>
      <w:proofErr w:type="spellStart"/>
      <w:r w:rsidRPr="007F74DF">
        <w:rPr>
          <w:rFonts w:ascii="Alegreya Sans" w:hAnsi="Alegreya Sans"/>
          <w:sz w:val="20"/>
          <w:szCs w:val="20"/>
        </w:rPr>
        <w:t>ScaleAI</w:t>
      </w:r>
      <w:proofErr w:type="spellEnd"/>
      <w:r w:rsidRPr="007F74DF">
        <w:rPr>
          <w:rFonts w:ascii="Alegreya Sans" w:hAnsi="Alegreya Sans"/>
          <w:sz w:val="20"/>
          <w:szCs w:val="20"/>
        </w:rPr>
        <w:t xml:space="preserve"> for various prompt and coding scenarios.</w:t>
      </w:r>
    </w:p>
    <w:p w14:paraId="237E8CE4"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Example project: Developed a stock prediction bot using ML (GitHub: </w:t>
      </w:r>
      <w:hyperlink r:id="rId13" w:history="1">
        <w:r w:rsidRPr="00B808D3">
          <w:rPr>
            <w:rStyle w:val="Hyperlink"/>
            <w:rFonts w:ascii="Alegreya Sans" w:hAnsi="Alegreya Sans"/>
            <w:sz w:val="20"/>
            <w:szCs w:val="20"/>
          </w:rPr>
          <w:t>https://github.com/Orko24/Vhagar_prototype</w:t>
        </w:r>
      </w:hyperlink>
      <w:r>
        <w:rPr>
          <w:rFonts w:ascii="Alegreya Sans" w:hAnsi="Alegreya Sans"/>
          <w:sz w:val="20"/>
          <w:szCs w:val="20"/>
        </w:rPr>
        <w:t>)</w:t>
      </w:r>
    </w:p>
    <w:p w14:paraId="48EFCDDC" w14:textId="77777777" w:rsidR="00DE7994" w:rsidRDefault="00DE7994" w:rsidP="00DE7994">
      <w:pPr>
        <w:pStyle w:val="NoSpacing"/>
        <w:numPr>
          <w:ilvl w:val="0"/>
          <w:numId w:val="13"/>
        </w:numPr>
        <w:rPr>
          <w:rFonts w:ascii="Alegreya Sans" w:hAnsi="Alegreya Sans"/>
          <w:sz w:val="20"/>
          <w:szCs w:val="20"/>
        </w:rPr>
      </w:pPr>
      <w:r>
        <w:rPr>
          <w:rFonts w:ascii="Alegreya Sans" w:hAnsi="Alegreya Sans"/>
          <w:b/>
          <w:bCs/>
          <w:sz w:val="20"/>
          <w:szCs w:val="20"/>
        </w:rPr>
        <w:t>Generative AI:</w:t>
      </w:r>
      <w:r>
        <w:rPr>
          <w:rFonts w:ascii="Alegreya Sans" w:hAnsi="Alegreya Sans"/>
          <w:sz w:val="20"/>
          <w:szCs w:val="20"/>
        </w:rPr>
        <w:t xml:space="preserve"> </w:t>
      </w:r>
    </w:p>
    <w:p w14:paraId="32B95241"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LLM, Sentence Transformer, Vector Database, and SQL integration to create chatbots using Hugging Face Transformers as the backend basis to train text coming from data pipelines to create RAG (Retrieval Augmentation Generation) chatbots to generate alpha in decision-making capabilities. </w:t>
      </w:r>
    </w:p>
    <w:p w14:paraId="0A955F95"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Direct experience using Phi, Llama, Megatron, Qwen, and Ghost LLM, to generate AI products. </w:t>
      </w:r>
    </w:p>
    <w:p w14:paraId="1F80940C" w14:textId="77777777" w:rsidR="00DE7994" w:rsidRDefault="00DE7994" w:rsidP="00DE7994">
      <w:pPr>
        <w:pStyle w:val="NoSpacing"/>
        <w:rPr>
          <w:rFonts w:ascii="Alegreya Sans" w:hAnsi="Alegreya Sans"/>
          <w:sz w:val="20"/>
          <w:szCs w:val="20"/>
        </w:rPr>
      </w:pPr>
    </w:p>
    <w:p w14:paraId="22BC5DB0" w14:textId="77777777" w:rsidR="00DE7994" w:rsidRDefault="00DE7994" w:rsidP="00DE7994">
      <w:pPr>
        <w:pStyle w:val="NoSpacing"/>
        <w:rPr>
          <w:rFonts w:ascii="Alegreya Sans" w:hAnsi="Alegreya Sans"/>
          <w:sz w:val="20"/>
          <w:szCs w:val="20"/>
        </w:rPr>
      </w:pPr>
    </w:p>
    <w:p w14:paraId="2F62EDCC" w14:textId="77777777" w:rsidR="00DE7994" w:rsidRDefault="00DE7994" w:rsidP="00DE7994">
      <w:pPr>
        <w:pStyle w:val="NoSpacing"/>
        <w:rPr>
          <w:rFonts w:ascii="Alegreya Sans" w:hAnsi="Alegreya Sans"/>
          <w:sz w:val="20"/>
          <w:szCs w:val="20"/>
        </w:rPr>
      </w:pPr>
    </w:p>
    <w:p w14:paraId="0149822E" w14:textId="77777777" w:rsidR="00DE7994" w:rsidRDefault="00DE7994" w:rsidP="00DE7994">
      <w:pPr>
        <w:pStyle w:val="NoSpacing"/>
        <w:rPr>
          <w:rFonts w:ascii="Alegreya Sans" w:hAnsi="Alegreya Sans"/>
          <w:sz w:val="20"/>
          <w:szCs w:val="20"/>
        </w:rPr>
      </w:pPr>
    </w:p>
    <w:p w14:paraId="7C13D4BB" w14:textId="77777777" w:rsidR="00DE7994" w:rsidRDefault="00DE7994" w:rsidP="00DE7994">
      <w:pPr>
        <w:pStyle w:val="NoSpacing"/>
        <w:rPr>
          <w:rFonts w:ascii="Alegreya Sans" w:hAnsi="Alegreya Sans"/>
          <w:sz w:val="20"/>
          <w:szCs w:val="20"/>
        </w:rPr>
      </w:pPr>
    </w:p>
    <w:p w14:paraId="1FD508B7" w14:textId="77777777" w:rsidR="00DE7994" w:rsidRDefault="00DE7994" w:rsidP="00DE7994">
      <w:pPr>
        <w:pStyle w:val="NoSpacing"/>
        <w:rPr>
          <w:rFonts w:ascii="Alegreya Sans" w:hAnsi="Alegreya Sans"/>
          <w:sz w:val="20"/>
          <w:szCs w:val="20"/>
        </w:rPr>
      </w:pPr>
    </w:p>
    <w:p w14:paraId="4ABC2062" w14:textId="77777777" w:rsidR="00DE7994" w:rsidRDefault="00DE7994" w:rsidP="00DE7994">
      <w:pPr>
        <w:pStyle w:val="NoSpacing"/>
        <w:rPr>
          <w:rFonts w:ascii="Alegreya Sans" w:hAnsi="Alegreya Sans"/>
          <w:sz w:val="20"/>
          <w:szCs w:val="20"/>
        </w:rPr>
      </w:pPr>
    </w:p>
    <w:p w14:paraId="2E332984" w14:textId="77777777" w:rsidR="00DE7994" w:rsidRPr="00152555" w:rsidRDefault="00DE7994" w:rsidP="00DE7994">
      <w:pPr>
        <w:pStyle w:val="NoSpacing"/>
        <w:rPr>
          <w:rFonts w:ascii="Alegreya Sans" w:hAnsi="Alegreya Sans"/>
          <w:sz w:val="20"/>
          <w:szCs w:val="20"/>
        </w:rPr>
      </w:pPr>
    </w:p>
    <w:p w14:paraId="7BCC8597" w14:textId="77777777" w:rsidR="00DE7994" w:rsidRPr="007F74DF" w:rsidRDefault="00DE7994" w:rsidP="00DE7994">
      <w:pPr>
        <w:pStyle w:val="NoSpacing"/>
        <w:rPr>
          <w:rFonts w:ascii="Alegreya Sans" w:hAnsi="Alegreya Sans"/>
          <w:sz w:val="20"/>
          <w:szCs w:val="20"/>
        </w:rPr>
      </w:pPr>
    </w:p>
    <w:p w14:paraId="702DED7C" w14:textId="77777777" w:rsidR="00DE7994" w:rsidRPr="00601A93" w:rsidRDefault="00DE7994" w:rsidP="00DE7994">
      <w:pPr>
        <w:pStyle w:val="NoSpacing"/>
        <w:numPr>
          <w:ilvl w:val="0"/>
          <w:numId w:val="13"/>
        </w:numPr>
        <w:rPr>
          <w:rFonts w:ascii="Alegreya Sans" w:hAnsi="Alegreya Sans"/>
          <w:sz w:val="20"/>
          <w:szCs w:val="20"/>
        </w:rPr>
      </w:pPr>
      <w:r w:rsidRPr="00601A93">
        <w:rPr>
          <w:rFonts w:ascii="Alegreya Sans" w:hAnsi="Alegreya Sans"/>
          <w:b/>
          <w:bCs/>
          <w:sz w:val="20"/>
          <w:szCs w:val="20"/>
        </w:rPr>
        <w:t>Data Engineering &amp; ETL</w:t>
      </w:r>
      <w:r w:rsidRPr="00601A93">
        <w:rPr>
          <w:rFonts w:ascii="Alegreya Sans" w:hAnsi="Alegreya Sans"/>
          <w:sz w:val="20"/>
          <w:szCs w:val="20"/>
        </w:rPr>
        <w:t>:</w:t>
      </w:r>
    </w:p>
    <w:p w14:paraId="2CFCA329"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Experienced in constructing data pipelines for REST and derivative APIs, and ETL-based data scraping for rapid data product generation.</w:t>
      </w:r>
    </w:p>
    <w:p w14:paraId="730C322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 xml:space="preserve">Data pipeline and database integration using Celery, Redis, Google </w:t>
      </w:r>
      <w:proofErr w:type="spellStart"/>
      <w:r w:rsidRPr="00601A93">
        <w:rPr>
          <w:rFonts w:ascii="Alegreya Sans" w:hAnsi="Alegreya Sans"/>
          <w:sz w:val="20"/>
          <w:szCs w:val="20"/>
        </w:rPr>
        <w:t>BigQuery</w:t>
      </w:r>
      <w:proofErr w:type="spellEnd"/>
      <w:r w:rsidRPr="00601A93">
        <w:rPr>
          <w:rFonts w:ascii="Alegreya Sans" w:hAnsi="Alegreya Sans"/>
          <w:sz w:val="20"/>
          <w:szCs w:val="20"/>
        </w:rPr>
        <w:t>, PostgreSQL, and MongoDB.</w:t>
      </w:r>
    </w:p>
    <w:p w14:paraId="35EC452D"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Cloud &amp; Infrastructure</w:t>
      </w:r>
      <w:r w:rsidRPr="00601A93">
        <w:rPr>
          <w:rFonts w:ascii="Alegreya Sans" w:hAnsi="Alegreya Sans"/>
          <w:sz w:val="20"/>
          <w:szCs w:val="20"/>
        </w:rPr>
        <w:t>: Proficient with Google Cloud, Windows Cloud Servers, DNS, VPN, firewalls, TCP/IP, socket programming, and Apache web-server deployment.</w:t>
      </w:r>
    </w:p>
    <w:p w14:paraId="4426AEE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Database Engineering</w:t>
      </w:r>
      <w:r w:rsidRPr="00601A93">
        <w:rPr>
          <w:rFonts w:ascii="Alegreya Sans" w:hAnsi="Alegreya Sans"/>
          <w:sz w:val="20"/>
          <w:szCs w:val="20"/>
        </w:rPr>
        <w:t xml:space="preserve">: SQL database development and integration with Python data pipelines, expertise with SQLite, PostgreSQL, </w:t>
      </w:r>
      <w:r>
        <w:rPr>
          <w:rFonts w:ascii="Alegreya Sans" w:hAnsi="Alegreya Sans"/>
          <w:sz w:val="20"/>
          <w:szCs w:val="20"/>
        </w:rPr>
        <w:t xml:space="preserve">Snowflake, </w:t>
      </w:r>
      <w:r w:rsidRPr="00601A93">
        <w:rPr>
          <w:rFonts w:ascii="Alegreya Sans" w:hAnsi="Alegreya Sans"/>
          <w:sz w:val="20"/>
          <w:szCs w:val="20"/>
        </w:rPr>
        <w:t xml:space="preserve">and </w:t>
      </w:r>
      <w:proofErr w:type="spellStart"/>
      <w:r w:rsidRPr="00601A93">
        <w:rPr>
          <w:rFonts w:ascii="Alegreya Sans" w:hAnsi="Alegreya Sans"/>
          <w:sz w:val="20"/>
          <w:szCs w:val="20"/>
        </w:rPr>
        <w:t>BigQuery</w:t>
      </w:r>
      <w:proofErr w:type="spellEnd"/>
      <w:r w:rsidRPr="00601A93">
        <w:rPr>
          <w:rFonts w:ascii="Alegreya Sans" w:hAnsi="Alegreya Sans"/>
          <w:sz w:val="20"/>
          <w:szCs w:val="20"/>
        </w:rPr>
        <w:t>.</w:t>
      </w:r>
    </w:p>
    <w:p w14:paraId="1B0FDE48"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Site &amp; Network Management</w:t>
      </w:r>
      <w:r w:rsidRPr="00601A93">
        <w:rPr>
          <w:rFonts w:ascii="Alegreya Sans" w:hAnsi="Alegreya Sans"/>
          <w:sz w:val="20"/>
          <w:szCs w:val="20"/>
        </w:rPr>
        <w:t>: Experience with site migration, domain transfer, and network engineering.</w:t>
      </w:r>
    </w:p>
    <w:p w14:paraId="4ACF4340" w14:textId="77777777" w:rsidR="00DE7994" w:rsidRDefault="00DE7994" w:rsidP="00DE7994">
      <w:pPr>
        <w:pStyle w:val="NoSpacing"/>
        <w:ind w:left="945"/>
        <w:rPr>
          <w:rFonts w:ascii="Alegreya Sans" w:hAnsi="Alegreya Sans"/>
          <w:sz w:val="20"/>
          <w:szCs w:val="20"/>
        </w:rPr>
      </w:pPr>
    </w:p>
    <w:p w14:paraId="0C53D8F4" w14:textId="77777777" w:rsidR="00DE7994" w:rsidRPr="007F74DF" w:rsidRDefault="00DE7994" w:rsidP="00DE7994">
      <w:pPr>
        <w:pStyle w:val="NoSpacing"/>
        <w:rPr>
          <w:rFonts w:ascii="Alegreya Sans" w:hAnsi="Alegreya Sans"/>
          <w:sz w:val="20"/>
          <w:szCs w:val="20"/>
        </w:rPr>
      </w:pPr>
    </w:p>
    <w:p w14:paraId="07B6AEEF" w14:textId="77777777" w:rsidR="00DE7994" w:rsidRPr="004E3B80" w:rsidRDefault="00DE7994" w:rsidP="00DE7994">
      <w:pPr>
        <w:pStyle w:val="NoSpacing"/>
        <w:rPr>
          <w:rStyle w:val="separator-main"/>
          <w:rFonts w:ascii="Hind Medium" w:hAnsi="Hind Medium" w:cs="Hind Medium"/>
          <w:sz w:val="20"/>
          <w:szCs w:val="20"/>
        </w:rPr>
      </w:pPr>
      <w:r w:rsidRPr="004E3B80">
        <w:rPr>
          <w:rFonts w:ascii="Hind Medium" w:hAnsi="Hind Medium" w:cs="Hind Medium"/>
          <w:sz w:val="20"/>
          <w:szCs w:val="20"/>
        </w:rPr>
        <w:t>APPLICATIONS &amp; PROJECT EXPERIENCE:</w:t>
      </w:r>
    </w:p>
    <w:p w14:paraId="0661B356"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Web &amp; Data Applications</w:t>
      </w:r>
      <w:r w:rsidRPr="004E3B80">
        <w:rPr>
          <w:rFonts w:ascii="Alegreya Sans" w:hAnsi="Alegreya Sans"/>
          <w:sz w:val="20"/>
          <w:szCs w:val="20"/>
        </w:rPr>
        <w:t>: Developed applications utilizing web scraping, automated data pipelines, and ML for trend prediction in various fields: financial software, satellite orbital mechanics, soil quality, weather forecasting, SEC data, plant feasibility, fossil identification, and more.</w:t>
      </w:r>
    </w:p>
    <w:p w14:paraId="6D2999AB"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Quantitative Trading &amp; Financial Analysis</w:t>
      </w:r>
      <w:r w:rsidRPr="004E3B80">
        <w:rPr>
          <w:rFonts w:ascii="Alegreya Sans" w:hAnsi="Alegreya Sans"/>
          <w:sz w:val="20"/>
          <w:szCs w:val="20"/>
        </w:rPr>
        <w:t>:</w:t>
      </w:r>
    </w:p>
    <w:p w14:paraId="6FF9347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Knowledge of public and private equity valuation frameworks.</w:t>
      </w:r>
    </w:p>
    <w:p w14:paraId="465FE43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Algorithmic trading experience with Lean Engine.</w:t>
      </w:r>
    </w:p>
    <w:p w14:paraId="67C42551"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Generative AI</w:t>
      </w:r>
      <w:r w:rsidRPr="004E3B80">
        <w:rPr>
          <w:rFonts w:ascii="Alegreya Sans" w:hAnsi="Alegreya Sans"/>
          <w:sz w:val="20"/>
          <w:szCs w:val="20"/>
        </w:rPr>
        <w:t>: Built generative models trained on GPUs and Hugging Face transformers.</w:t>
      </w:r>
    </w:p>
    <w:p w14:paraId="6AD88BDC" w14:textId="77777777" w:rsidR="00DE7994"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Modeling &amp; Simulation</w:t>
      </w:r>
      <w:r w:rsidRPr="004E3B80">
        <w:rPr>
          <w:rFonts w:ascii="Alegreya Sans" w:hAnsi="Alegreya Sans"/>
          <w:sz w:val="20"/>
          <w:szCs w:val="20"/>
        </w:rPr>
        <w:t>: Created simulations for data-driven insights and applied them across astrophysics and statistical mechanics.</w:t>
      </w:r>
      <w:bookmarkStart w:id="0" w:name="applications-project-experience"/>
    </w:p>
    <w:p w14:paraId="107A654B" w14:textId="77777777" w:rsidR="00DE7994" w:rsidRPr="00245234" w:rsidRDefault="00DE7994" w:rsidP="00DE7994">
      <w:pPr>
        <w:pStyle w:val="NoSpacing"/>
        <w:ind w:left="945"/>
        <w:rPr>
          <w:rFonts w:ascii="Alegreya Sans" w:hAnsi="Alegreya Sans"/>
          <w:sz w:val="20"/>
          <w:szCs w:val="20"/>
        </w:rPr>
      </w:pPr>
    </w:p>
    <w:p w14:paraId="428CB727" w14:textId="77777777" w:rsidR="00DE7994" w:rsidRPr="00245234" w:rsidRDefault="00DE7994" w:rsidP="00DE7994">
      <w:pPr>
        <w:pStyle w:val="NoSpacing"/>
        <w:rPr>
          <w:rFonts w:ascii="Hind Medium" w:hAnsi="Hind Medium" w:cs="Hind Medium"/>
          <w:sz w:val="20"/>
          <w:szCs w:val="20"/>
        </w:rPr>
      </w:pPr>
      <w:bookmarkStart w:id="1" w:name="technical-proficiency"/>
      <w:bookmarkEnd w:id="0"/>
      <w:r w:rsidRPr="00245234">
        <w:rPr>
          <w:rFonts w:ascii="Hind Medium" w:hAnsi="Hind Medium" w:cs="Hind Medium"/>
          <w:sz w:val="20"/>
          <w:szCs w:val="20"/>
        </w:rPr>
        <w:t>TECHNICAL PROFICIENCY</w:t>
      </w:r>
    </w:p>
    <w:p w14:paraId="2B5B22E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Frameworks &amp; Tools</w:t>
      </w:r>
      <w:r w:rsidRPr="00245234">
        <w:rPr>
          <w:rFonts w:ascii="Alegreya Sans" w:hAnsi="Alegreya Sans"/>
          <w:sz w:val="20"/>
          <w:szCs w:val="20"/>
        </w:rPr>
        <w:t>:</w:t>
      </w:r>
    </w:p>
    <w:p w14:paraId="625668DB"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 xml:space="preserve">Database management and ETL process development with SQL (SQLite, </w:t>
      </w:r>
      <w:proofErr w:type="spellStart"/>
      <w:r w:rsidRPr="00245234">
        <w:rPr>
          <w:rFonts w:ascii="Alegreya Sans" w:hAnsi="Alegreya Sans"/>
          <w:sz w:val="20"/>
          <w:szCs w:val="20"/>
        </w:rPr>
        <w:t>BigQuery</w:t>
      </w:r>
      <w:proofErr w:type="spellEnd"/>
      <w:r w:rsidRPr="00245234">
        <w:rPr>
          <w:rFonts w:ascii="Alegreya Sans" w:hAnsi="Alegreya Sans"/>
          <w:sz w:val="20"/>
          <w:szCs w:val="20"/>
        </w:rPr>
        <w:t>, PostgreSQL) and Python integration.</w:t>
      </w:r>
    </w:p>
    <w:p w14:paraId="28018635"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Web development frameworks: Django, Flask, HTML, CSS, JavaScript.</w:t>
      </w:r>
    </w:p>
    <w:p w14:paraId="5D866144"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Agile Development &amp; DevOps</w:t>
      </w:r>
      <w:r w:rsidRPr="00245234">
        <w:rPr>
          <w:rFonts w:ascii="Alegreya Sans" w:hAnsi="Alegreya Sans"/>
          <w:sz w:val="20"/>
          <w:szCs w:val="20"/>
        </w:rPr>
        <w:t>: Experienced in Agile methodologies and DevOps practices in software development.</w:t>
      </w:r>
    </w:p>
    <w:p w14:paraId="074E488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System Operations</w:t>
      </w:r>
      <w:r w:rsidRPr="00245234">
        <w:rPr>
          <w:rFonts w:ascii="Alegreya Sans" w:hAnsi="Alegreya Sans"/>
          <w:sz w:val="20"/>
          <w:szCs w:val="20"/>
        </w:rPr>
        <w:t>: Proficient in Linux, Windows Server, Bash, Git CLI, Redis, Celery, and Apache setup and maintenance.</w:t>
      </w:r>
    </w:p>
    <w:p w14:paraId="6140CF7C"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Automation &amp; Scripting</w:t>
      </w:r>
      <w:r w:rsidRPr="00245234">
        <w:rPr>
          <w:rFonts w:ascii="Alegreya Sans" w:hAnsi="Alegreya Sans"/>
          <w:sz w:val="20"/>
          <w:szCs w:val="20"/>
        </w:rPr>
        <w:t>: Developed automation scripts for ETL processes, data transformations, and deployment using Bash and Python.</w:t>
      </w:r>
    </w:p>
    <w:bookmarkEnd w:id="1"/>
    <w:p w14:paraId="0E64B898" w14:textId="77777777" w:rsidR="00DE7994" w:rsidRDefault="00DE7994" w:rsidP="00DE7994">
      <w:pPr>
        <w:pStyle w:val="NoSpacing"/>
      </w:pPr>
    </w:p>
    <w:p w14:paraId="490A4BF3" w14:textId="77777777" w:rsidR="00DE7994" w:rsidRPr="00245234" w:rsidRDefault="00DE7994" w:rsidP="00DE7994">
      <w:pPr>
        <w:pStyle w:val="NoSpacing"/>
        <w:rPr>
          <w:rFonts w:ascii="Hind Medium" w:hAnsi="Hind Medium" w:cs="Hind Medium"/>
          <w:sz w:val="20"/>
          <w:szCs w:val="20"/>
        </w:rPr>
      </w:pPr>
      <w:r w:rsidRPr="00245234">
        <w:rPr>
          <w:rFonts w:ascii="Hind Medium" w:hAnsi="Hind Medium" w:cs="Hind Medium"/>
          <w:sz w:val="20"/>
          <w:szCs w:val="20"/>
        </w:rPr>
        <w:t>ADDITIONAL EXPERTISE</w:t>
      </w:r>
    </w:p>
    <w:p w14:paraId="2B1093FA"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Quantitative &amp; Technical Fields</w:t>
      </w:r>
      <w:r w:rsidRPr="00245234">
        <w:rPr>
          <w:rFonts w:ascii="Alegreya Sans" w:hAnsi="Alegreya Sans"/>
          <w:sz w:val="20"/>
          <w:szCs w:val="20"/>
        </w:rPr>
        <w:t>: Background in Quantum Physics, Statistical Mechanics, and Astrophysics.</w:t>
      </w:r>
    </w:p>
    <w:p w14:paraId="3609AA79"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Data Science &amp; Engineering</w:t>
      </w:r>
      <w:r w:rsidRPr="00245234">
        <w:rPr>
          <w:rFonts w:ascii="Alegreya Sans" w:hAnsi="Alegreya Sans"/>
          <w:sz w:val="20"/>
          <w:szCs w:val="20"/>
        </w:rPr>
        <w:t>: Extensive experience in data analysis, simulation, modeling, and AI-driven data solutions.</w:t>
      </w:r>
    </w:p>
    <w:p w14:paraId="2BDDB6D4"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Cloud &amp; Server Management</w:t>
      </w:r>
      <w:r w:rsidRPr="00245234">
        <w:rPr>
          <w:rFonts w:ascii="Alegreya Sans" w:hAnsi="Alegreya Sans"/>
          <w:sz w:val="20"/>
          <w:szCs w:val="20"/>
        </w:rPr>
        <w:t>: Hands-on experience with cloud server setup, firewall and network security, and cloud database configuration.</w:t>
      </w:r>
    </w:p>
    <w:p w14:paraId="73BBB8CE"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Generative AI &amp; Prompt Engineering</w:t>
      </w:r>
      <w:r w:rsidRPr="00245234">
        <w:rPr>
          <w:rFonts w:ascii="Alegreya Sans" w:hAnsi="Alegreya Sans"/>
          <w:sz w:val="20"/>
          <w:szCs w:val="20"/>
        </w:rPr>
        <w:t>: Ability to build generative AI models from scratch and optimize prompts for improved model response quality.</w:t>
      </w:r>
    </w:p>
    <w:p w14:paraId="03ADB638" w14:textId="77777777" w:rsidR="00DE7994" w:rsidRPr="0045084B" w:rsidRDefault="00DE7994" w:rsidP="00DE7994">
      <w:pPr>
        <w:pStyle w:val="divdocumentdivsectiontitle"/>
        <w:spacing w:before="180" w:after="60" w:line="276" w:lineRule="auto"/>
        <w:ind w:right="200"/>
        <w:rPr>
          <w:b/>
          <w:bCs/>
          <w:sz w:val="20"/>
          <w:szCs w:val="20"/>
        </w:rPr>
      </w:pPr>
    </w:p>
    <w:p w14:paraId="3A342DBA" w14:textId="77777777" w:rsidR="00DE7994" w:rsidRDefault="00DE7994" w:rsidP="00DE7994">
      <w:pPr>
        <w:pStyle w:val="divdocumentdivsectiontitle"/>
        <w:spacing w:before="180" w:after="60" w:line="276" w:lineRule="auto"/>
        <w:ind w:right="200"/>
        <w:rPr>
          <w:rStyle w:val="separator-main"/>
          <w:sz w:val="20"/>
          <w:szCs w:val="20"/>
        </w:rPr>
      </w:pPr>
    </w:p>
    <w:p w14:paraId="7ECB18ED" w14:textId="77777777" w:rsidR="00DE7994" w:rsidRDefault="00DE7994" w:rsidP="00DE7994">
      <w:pPr>
        <w:pStyle w:val="divdocumentdivsectiontitle"/>
        <w:spacing w:before="180" w:after="60" w:line="276" w:lineRule="auto"/>
        <w:ind w:right="200"/>
        <w:rPr>
          <w:rStyle w:val="separator-main"/>
          <w:sz w:val="20"/>
          <w:szCs w:val="20"/>
        </w:rPr>
      </w:pPr>
    </w:p>
    <w:p w14:paraId="50882C90" w14:textId="77777777" w:rsidR="00DE7994" w:rsidRDefault="00DE7994" w:rsidP="00DE7994">
      <w:pPr>
        <w:pStyle w:val="divdocumentdivsectiontitle"/>
        <w:spacing w:before="180" w:after="60" w:line="276" w:lineRule="auto"/>
        <w:ind w:right="200"/>
        <w:rPr>
          <w:rStyle w:val="separator-main"/>
          <w:sz w:val="20"/>
          <w:szCs w:val="20"/>
        </w:rPr>
      </w:pPr>
    </w:p>
    <w:p w14:paraId="132282E2" w14:textId="77777777" w:rsidR="00DE7994" w:rsidRPr="0045084B" w:rsidRDefault="00DE7994" w:rsidP="00DE7994">
      <w:pPr>
        <w:pStyle w:val="divdocumentdivsectiontitle"/>
        <w:spacing w:before="180" w:after="60" w:line="276" w:lineRule="auto"/>
        <w:ind w:right="200"/>
        <w:rPr>
          <w:rStyle w:val="separator-main"/>
          <w:sz w:val="20"/>
          <w:szCs w:val="20"/>
        </w:rPr>
      </w:pPr>
    </w:p>
    <w:p w14:paraId="1998B517" w14:textId="00E121B2" w:rsidR="00DE7994" w:rsidRPr="0065597C" w:rsidRDefault="00DE7994" w:rsidP="0065597C">
      <w:pPr>
        <w:pStyle w:val="divdocumentdivsectiontitle"/>
        <w:spacing w:before="180" w:after="60" w:line="276" w:lineRule="auto"/>
        <w:ind w:right="200"/>
        <w:rPr>
          <w:rStyle w:val="separator-main"/>
          <w:sz w:val="20"/>
          <w:szCs w:val="20"/>
        </w:rPr>
      </w:pPr>
      <w:r w:rsidRPr="0056700C">
        <w:rPr>
          <w:rStyle w:val="separator-main"/>
          <w:sz w:val="20"/>
          <w:szCs w:val="20"/>
        </w:rPr>
        <w:t>Experience</w:t>
      </w:r>
    </w:p>
    <w:p w14:paraId="36B4F6B4" w14:textId="519265EC" w:rsidR="00D46B65" w:rsidRPr="00D46B65" w:rsidRDefault="00DE7994" w:rsidP="00D46B65">
      <w:pPr>
        <w:pStyle w:val="divdocumentsinglecolumn"/>
        <w:spacing w:line="276" w:lineRule="auto"/>
        <w:ind w:right="200"/>
        <w:rPr>
          <w:rStyle w:val="spanjobtitle"/>
          <w:rFonts w:ascii="Alegreya Sans" w:eastAsia="Alegreya Sans" w:hAnsi="Alegreya Sans" w:cs="Alegreya Sans"/>
          <w:sz w:val="20"/>
          <w:szCs w:val="20"/>
        </w:rPr>
      </w:pPr>
      <w:r w:rsidRPr="00B71A10">
        <w:rPr>
          <w:rStyle w:val="span"/>
          <w:rFonts w:ascii="Alegreya Sans" w:eastAsia="Alegreya Sans" w:hAnsi="Alegreya Sans" w:cs="Alegreya Sans"/>
          <w:sz w:val="20"/>
          <w:szCs w:val="20"/>
        </w:rPr>
        <w:lastRenderedPageBreak/>
        <w:t>ICE Process Management LLC</w:t>
      </w:r>
      <w:r w:rsidR="00B3527B">
        <w:rPr>
          <w:rStyle w:val="span"/>
          <w:rFonts w:ascii="Alegreya Sans" w:eastAsia="Alegreya Sans" w:hAnsi="Alegreya Sans" w:cs="Alegreya Sans"/>
          <w:sz w:val="20"/>
          <w:szCs w:val="20"/>
        </w:rPr>
        <w:t>/Bravura AI</w:t>
      </w:r>
      <w:r>
        <w:rPr>
          <w:rStyle w:val="span"/>
          <w:rFonts w:ascii="Alegreya Sans" w:eastAsia="Alegreya Sans" w:hAnsi="Alegreya Sans" w:cs="Alegreya Sans"/>
          <w:sz w:val="20"/>
          <w:szCs w:val="20"/>
        </w:rPr>
        <w: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r>
      <w:r w:rsidR="00B3527B">
        <w:rPr>
          <w:rStyle w:val="spanjobtitle"/>
          <w:sz w:val="20"/>
          <w:szCs w:val="20"/>
        </w:rPr>
        <w:t xml:space="preserve">   </w:t>
      </w:r>
      <w:r>
        <w:rPr>
          <w:rStyle w:val="span"/>
          <w:rFonts w:ascii="Alegreya Sans" w:eastAsia="Alegreya Sans" w:hAnsi="Alegreya Sans" w:cs="Alegreya Sans"/>
          <w:sz w:val="20"/>
          <w:szCs w:val="20"/>
        </w:rPr>
        <w:t>April</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present</w:t>
      </w:r>
      <w:r w:rsidRPr="0056700C">
        <w:rPr>
          <w:rStyle w:val="singlecolumnspanpaddedlinenth-child1"/>
          <w:rFonts w:ascii="Alegreya Sans" w:eastAsia="Alegreya Sans" w:hAnsi="Alegreya Sans" w:cs="Alegreya Sans"/>
          <w:sz w:val="20"/>
          <w:szCs w:val="20"/>
        </w:rPr>
        <w:t xml:space="preserve"> </w:t>
      </w:r>
    </w:p>
    <w:p w14:paraId="0190A4A1" w14:textId="6065A698"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Consultant</w:t>
      </w:r>
      <w:r>
        <w:rPr>
          <w:rStyle w:val="span"/>
          <w:rFonts w:ascii="Alegreya Sans" w:eastAsia="Alegreya Sans" w:hAnsi="Alegreya Sans" w:cs="Alegreya Sans"/>
          <w:sz w:val="20"/>
          <w:szCs w:val="20"/>
        </w:rPr>
        <w:t>:</w:t>
      </w:r>
    </w:p>
    <w:p w14:paraId="25086D23"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4F4F977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 xml:space="preserve">provide software consulting regarding software design, rollout, development, and production. </w:t>
      </w:r>
    </w:p>
    <w:p w14:paraId="3B731E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Private Equity Evaluation Analysis, software development design processes, Investor Relations, Market Analysis, and Business Strategy. </w:t>
      </w:r>
    </w:p>
    <w:p w14:paraId="4A70158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Designed Investor presentations, market analysis, software budget analysis, and software development process analysis.</w:t>
      </w:r>
    </w:p>
    <w:p w14:paraId="48F6AB18" w14:textId="77777777" w:rsidR="00DE7994" w:rsidRPr="009A19EC" w:rsidRDefault="00DE7994" w:rsidP="00DE7994">
      <w:pPr>
        <w:pStyle w:val="ulli"/>
        <w:spacing w:line="276" w:lineRule="auto"/>
        <w:ind w:left="865" w:right="200"/>
        <w:rPr>
          <w:rStyle w:val="span"/>
          <w:rFonts w:ascii="Alegreya Sans" w:eastAsia="Alegreya Sans" w:hAnsi="Alegreya Sans" w:cs="Alegreya Sans"/>
          <w:sz w:val="20"/>
          <w:szCs w:val="20"/>
        </w:rPr>
      </w:pPr>
    </w:p>
    <w:p w14:paraId="3A0E8366"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Software &amp; Artificial Intelligence Engineer: </w:t>
      </w:r>
    </w:p>
    <w:p w14:paraId="59D3A510"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7703BD1"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role is to design, develop, and produce the Backend for a Large Language Model that can produce chatbots from a General Knowledge Domain.</w:t>
      </w:r>
    </w:p>
    <w:p w14:paraId="17B39513"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SQLite, Python, NLP, LLM, Lang-Chain, Chroma DB, SQL Alchemy, Web Application Design, Data Pipelines, OCR, Artificial Intelligence, Vector Databases and Embedded Vector Databases, R.A.G systems, Chatbots, Pandas, NumPy, ChatGPT, Microsoft Co-pilot, Llama3, OpenAI. </w:t>
      </w:r>
    </w:p>
    <w:p w14:paraId="5F6AACB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project was to design a Data Processing system that could translate 100s of PDFs into a usable SQL database, which could then be vectorized and turned into a Vector Database that could serve as the basis of a Chatbot that could be integrated into a web application to serve the Network Security market.</w:t>
      </w:r>
    </w:p>
    <w:p w14:paraId="1A70551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627C920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Senior Artificial Intelligence Engineer:</w:t>
      </w:r>
    </w:p>
    <w:p w14:paraId="5FFA94AB"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B264F9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The role involves designing a technology stack that transforms raw, unstructured, and unnormalized data into usable, structured, and normalized data to enhance decision-making and generate alpha.</w:t>
      </w:r>
    </w:p>
    <w:p w14:paraId="77C759A5" w14:textId="2D12B2E8" w:rsidR="00DE7994" w:rsidRPr="00455643" w:rsidRDefault="00DE7994" w:rsidP="00455643">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Skills gained: SQLite, Python, NLP, Hugging Face LLMs, Lang-Chain, Chroma DB, SQL Alchemy, Web Application Design, Data Pipelines, OCR, Artificial Intelligence, Vector Databases and Embedded Vector Databases, R.A.G systems, </w:t>
      </w:r>
      <w:bookmarkStart w:id="2" w:name="_Hlk182406075"/>
      <w:r w:rsidR="00455643">
        <w:rPr>
          <w:rStyle w:val="span"/>
          <w:rFonts w:ascii="Alegreya Sans" w:eastAsia="Alegreya Sans" w:hAnsi="Alegreya Sans" w:cs="Alegreya Sans"/>
          <w:sz w:val="20"/>
          <w:szCs w:val="20"/>
        </w:rPr>
        <w:t xml:space="preserve">Prompt Engineering, </w:t>
      </w:r>
      <w:bookmarkEnd w:id="2"/>
      <w:r w:rsidRPr="00455643">
        <w:rPr>
          <w:rStyle w:val="span"/>
          <w:rFonts w:ascii="Alegreya Sans" w:eastAsia="Alegreya Sans" w:hAnsi="Alegreya Sans" w:cs="Alegreya Sans"/>
          <w:sz w:val="20"/>
          <w:szCs w:val="20"/>
        </w:rPr>
        <w:t>Chatbots, Pandas, NumPy, ChatGPT, Microsoft Co-pilot, Llama3, OpenAI, Data Science &amp; Data Engineering, Python Package Creation, Agile development, FAISS, Data Classification, Text Classification, SQL, and NoSQL, Python architecture, version control, Git, Vector Databases, Data Quality assessment, unit tests, Azure Cloud Computing, Server Development, Azure Microservices, Microsoft Visio, FAST API, PyQT6, PowerShell Script, Encryption, Machine Code, Pip Package development.</w:t>
      </w:r>
    </w:p>
    <w:p w14:paraId="35C7055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2738B">
        <w:rPr>
          <w:rStyle w:val="span"/>
          <w:rFonts w:ascii="Alegreya Sans" w:eastAsia="Alegreya Sans" w:hAnsi="Alegreya Sans" w:cs="Alegreya Sans"/>
          <w:sz w:val="20"/>
          <w:szCs w:val="20"/>
        </w:rPr>
        <w:t>Development included taking HTML, JSON, XML,</w:t>
      </w:r>
      <w:r>
        <w:rPr>
          <w:rStyle w:val="span"/>
          <w:rFonts w:ascii="Alegreya Sans" w:eastAsia="Alegreya Sans" w:hAnsi="Alegreya Sans" w:cs="Alegreya Sans"/>
          <w:sz w:val="20"/>
          <w:szCs w:val="20"/>
        </w:rPr>
        <w:t xml:space="preserve"> MD,</w:t>
      </w:r>
      <w:r w:rsidRPr="0012738B">
        <w:rPr>
          <w:rStyle w:val="span"/>
          <w:rFonts w:ascii="Alegreya Sans" w:eastAsia="Alegreya Sans" w:hAnsi="Alegreya Sans" w:cs="Alegreya Sans"/>
          <w:sz w:val="20"/>
          <w:szCs w:val="20"/>
        </w:rPr>
        <w:t xml:space="preserve"> </w:t>
      </w:r>
      <w:r>
        <w:rPr>
          <w:rStyle w:val="span"/>
          <w:rFonts w:ascii="Alegreya Sans" w:eastAsia="Alegreya Sans" w:hAnsi="Alegreya Sans" w:cs="Alegreya Sans"/>
          <w:sz w:val="20"/>
          <w:szCs w:val="20"/>
        </w:rPr>
        <w:t xml:space="preserve">and </w:t>
      </w:r>
      <w:r w:rsidRPr="0012738B">
        <w:rPr>
          <w:rStyle w:val="span"/>
          <w:rFonts w:ascii="Alegreya Sans" w:eastAsia="Alegreya Sans" w:hAnsi="Alegreya Sans" w:cs="Alegreya Sans"/>
          <w:sz w:val="20"/>
          <w:szCs w:val="20"/>
        </w:rPr>
        <w:t xml:space="preserve">PDF files and turning them into Retrieval Data to feed into Large Language Models like Phi, and Llama, in conjunction with Prompt Engineering to produce information that </w:t>
      </w:r>
      <w:r>
        <w:rPr>
          <w:rStyle w:val="span"/>
          <w:rFonts w:ascii="Alegreya Sans" w:eastAsia="Alegreya Sans" w:hAnsi="Alegreya Sans" w:cs="Alegreya Sans"/>
          <w:sz w:val="20"/>
          <w:szCs w:val="20"/>
        </w:rPr>
        <w:t>generates</w:t>
      </w:r>
      <w:r w:rsidRPr="0012738B">
        <w:rPr>
          <w:rStyle w:val="span"/>
          <w:rFonts w:ascii="Alegreya Sans" w:eastAsia="Alegreya Sans" w:hAnsi="Alegreya Sans" w:cs="Alegreya Sans"/>
          <w:sz w:val="20"/>
          <w:szCs w:val="20"/>
        </w:rPr>
        <w:t xml:space="preserve"> alpha in knowledge-based fields.  </w:t>
      </w:r>
    </w:p>
    <w:p w14:paraId="4EC75482" w14:textId="2C3027E5" w:rsidR="00FA1BB4" w:rsidRPr="0012738B" w:rsidRDefault="00FA1BB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Software was developed utilizing Azure Cloud Services and GPU computing.</w:t>
      </w:r>
    </w:p>
    <w:p w14:paraId="2F24410E" w14:textId="77777777" w:rsidR="00DE7994" w:rsidRPr="003F52FD"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Scope of Responsibilities included but was not limited to Software Architecture Management, Managing Junior Engineers, Python Package Development, App Development, Data Processing and Data Flow management, OCR and data quality management, Data Storage and Binary development. </w:t>
      </w:r>
    </w:p>
    <w:p w14:paraId="1CE0924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Worked directly with Company management to translate software requirements into usable instructions for team members. </w:t>
      </w:r>
    </w:p>
    <w:p w14:paraId="6E5764C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Worked in an interdisciplinary team of automation and software engineers to create AI tailored to the Automation Industry.</w:t>
      </w:r>
    </w:p>
    <w:p w14:paraId="5F37F5E4"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5424F23E"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24E42C86"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152B2EBD"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62A0520A"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0D3A5082"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5E2EBDEC" w14:textId="77777777" w:rsidR="0065597C" w:rsidRDefault="0065597C" w:rsidP="0065597C">
      <w:pPr>
        <w:pStyle w:val="divdocumentsinglecolumn"/>
        <w:spacing w:line="276" w:lineRule="auto"/>
        <w:ind w:right="200"/>
        <w:rPr>
          <w:rStyle w:val="span"/>
          <w:rFonts w:ascii="Alegreya Sans" w:eastAsia="Alegreya Sans" w:hAnsi="Alegreya Sans" w:cs="Alegreya Sans"/>
          <w:sz w:val="20"/>
          <w:szCs w:val="20"/>
        </w:rPr>
      </w:pPr>
    </w:p>
    <w:p w14:paraId="368B0EB2" w14:textId="2B07A454" w:rsidR="0065597C" w:rsidRPr="00D46B65" w:rsidRDefault="0065597C" w:rsidP="0065597C">
      <w:pPr>
        <w:pStyle w:val="divdocumentsinglecolumn"/>
        <w:spacing w:line="276" w:lineRule="auto"/>
        <w:ind w:right="200"/>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Helios CTA</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jobtitle"/>
          <w:sz w:val="20"/>
          <w:szCs w:val="20"/>
        </w:rPr>
        <w:tab/>
      </w:r>
      <w:r>
        <w:rPr>
          <w:rStyle w:val="span"/>
          <w:rFonts w:ascii="Alegreya Sans" w:eastAsia="Alegreya Sans" w:hAnsi="Alegreya Sans" w:cs="Alegreya Sans"/>
          <w:sz w:val="20"/>
          <w:szCs w:val="20"/>
        </w:rPr>
        <w:t>July</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September 2024</w:t>
      </w:r>
      <w:r w:rsidRPr="0056700C">
        <w:rPr>
          <w:rStyle w:val="singlecolumnspanpaddedlinenth-child1"/>
          <w:rFonts w:ascii="Alegreya Sans" w:eastAsia="Alegreya Sans" w:hAnsi="Alegreya Sans" w:cs="Alegreya Sans"/>
          <w:sz w:val="20"/>
          <w:szCs w:val="20"/>
        </w:rPr>
        <w:t xml:space="preserve"> </w:t>
      </w:r>
    </w:p>
    <w:p w14:paraId="0FBF8F9E" w14:textId="77777777" w:rsidR="0065597C" w:rsidRDefault="0065597C" w:rsidP="0065597C">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Engineer</w:t>
      </w:r>
      <w:r>
        <w:rPr>
          <w:rStyle w:val="span"/>
          <w:rFonts w:ascii="Alegreya Sans" w:eastAsia="Alegreya Sans" w:hAnsi="Alegreya Sans" w:cs="Alegreya Sans"/>
          <w:sz w:val="20"/>
          <w:szCs w:val="20"/>
        </w:rPr>
        <w:t>:</w:t>
      </w:r>
    </w:p>
    <w:p w14:paraId="42F568C8" w14:textId="77777777" w:rsidR="0065597C" w:rsidRDefault="0065597C" w:rsidP="0065597C">
      <w:pPr>
        <w:pStyle w:val="spanpaddedline"/>
        <w:spacing w:line="276" w:lineRule="auto"/>
        <w:ind w:right="200"/>
        <w:rPr>
          <w:rStyle w:val="span"/>
          <w:rFonts w:ascii="Alegreya Sans" w:eastAsia="Alegreya Sans" w:hAnsi="Alegreya Sans" w:cs="Alegreya Sans"/>
          <w:sz w:val="20"/>
          <w:szCs w:val="20"/>
        </w:rPr>
      </w:pPr>
    </w:p>
    <w:p w14:paraId="5BC185F7" w14:textId="77777777" w:rsidR="0065597C"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provide software design and implement software to assist in Commodity Trading Operations.</w:t>
      </w:r>
    </w:p>
    <w:p w14:paraId="2A3D2F3F" w14:textId="77777777" w:rsidR="0065597C" w:rsidRPr="003B261F"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Commodity demand profile and supply chain analysis, Data Filtration, Software design and development, Market Analysis, Snowflake, PyQT6, Data Science, PowerShell, Azure, JSON, REST APIs, FAST API, Excel, Options, and Future Analysis. </w:t>
      </w:r>
    </w:p>
    <w:p w14:paraId="084A478D" w14:textId="77777777" w:rsidR="0065597C" w:rsidRPr="003B261F"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Commodity trade included Power, Natural Gas, and oil derivatives.</w:t>
      </w:r>
    </w:p>
    <w:p w14:paraId="24A7A086" w14:textId="77777777" w:rsidR="0065597C" w:rsidRDefault="0065597C" w:rsidP="0065597C">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Focused on building integrated desktop and web applications using PyQT6 and Snowflake to integrate REST APIs like ERCOT and PJM ISOs into Trading applications to ease commodity information dataflow. </w:t>
      </w:r>
    </w:p>
    <w:p w14:paraId="4DC60647" w14:textId="77777777" w:rsidR="0065597C" w:rsidRDefault="0065597C" w:rsidP="0065597C">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working to filtrate data using Snowflake, SQL, and Pandas concerning weather data, and commodity data such as ERCOT power prices into usable databases to produce trading alpha.</w:t>
      </w:r>
    </w:p>
    <w:p w14:paraId="40EBA437" w14:textId="77777777" w:rsidR="0065597C" w:rsidRDefault="0065597C" w:rsidP="0065597C">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with PJM, ERCOT, CAISO, MISO ISO’s.</w:t>
      </w:r>
    </w:p>
    <w:p w14:paraId="29C15991"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7995E983" w14:textId="77777777" w:rsidR="00DE7994" w:rsidRPr="005A084D"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072C3EA1"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Scale AI: Remote Tasks.</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Jan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w:t>
      </w:r>
      <w:r>
        <w:rPr>
          <w:rStyle w:val="span"/>
          <w:rFonts w:ascii="Alegreya Sans" w:eastAsia="Alegreya Sans" w:hAnsi="Alegreya Sans" w:cs="Alegreya Sans"/>
          <w:sz w:val="20"/>
          <w:szCs w:val="20"/>
        </w:rPr>
        <w:t xml:space="preserve"> June 2024</w:t>
      </w:r>
    </w:p>
    <w:p w14:paraId="476B59AA"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AI Consultant</w:t>
      </w:r>
      <w:r>
        <w:rPr>
          <w:rStyle w:val="span"/>
          <w:rFonts w:ascii="Alegreya Sans" w:eastAsia="Alegreya Sans" w:hAnsi="Alegreya Sans" w:cs="Alegreya Sans"/>
          <w:sz w:val="20"/>
          <w:szCs w:val="20"/>
        </w:rPr>
        <w:t>:</w:t>
      </w:r>
    </w:p>
    <w:p w14:paraId="7C5BAAEB"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63B8E33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design, evaluate, and ensure the quality of LLM (Large Language Model) performance. </w:t>
      </w:r>
    </w:p>
    <w:p w14:paraId="46F2B4B0" w14:textId="77777777" w:rsidR="00DE7994" w:rsidRPr="0049187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49187B">
        <w:rPr>
          <w:rStyle w:val="span"/>
          <w:rFonts w:ascii="Alegreya Sans" w:eastAsia="Alegreya Sans" w:hAnsi="Alegreya Sans" w:cs="Alegreya Sans"/>
          <w:sz w:val="20"/>
          <w:szCs w:val="20"/>
        </w:rPr>
        <w:t xml:space="preserve">Skills gained and refined: Python, Golang, SQLite, PostgreSQL, Google </w:t>
      </w:r>
      <w:proofErr w:type="spellStart"/>
      <w:r w:rsidRPr="0049187B">
        <w:rPr>
          <w:rStyle w:val="span"/>
          <w:rFonts w:ascii="Alegreya Sans" w:eastAsia="Alegreya Sans" w:hAnsi="Alegreya Sans" w:cs="Alegreya Sans"/>
          <w:sz w:val="20"/>
          <w:szCs w:val="20"/>
        </w:rPr>
        <w:t>BigQuery</w:t>
      </w:r>
      <w:proofErr w:type="spellEnd"/>
      <w:r w:rsidRPr="0049187B">
        <w:rPr>
          <w:rStyle w:val="span"/>
          <w:rFonts w:ascii="Alegreya Sans" w:eastAsia="Alegreya Sans" w:hAnsi="Alegreya Sans" w:cs="Alegreya Sans"/>
          <w:sz w:val="20"/>
          <w:szCs w:val="20"/>
        </w:rPr>
        <w:t xml:space="preserve">, Java, C++, C, JavaScript, TypeScript, React, </w:t>
      </w:r>
      <w:proofErr w:type="spellStart"/>
      <w:r w:rsidRPr="0049187B">
        <w:rPr>
          <w:rStyle w:val="span"/>
          <w:rFonts w:ascii="Alegreya Sans" w:eastAsia="Alegreya Sans" w:hAnsi="Alegreya Sans" w:cs="Alegreya Sans"/>
          <w:sz w:val="20"/>
          <w:szCs w:val="20"/>
        </w:rPr>
        <w:t>NextJS</w:t>
      </w:r>
      <w:proofErr w:type="spellEnd"/>
      <w:r>
        <w:rPr>
          <w:rStyle w:val="span"/>
          <w:rFonts w:ascii="Alegreya Sans" w:eastAsia="Alegreya Sans" w:hAnsi="Alegreya Sans" w:cs="Alegreya Sans"/>
          <w:sz w:val="20"/>
          <w:szCs w:val="20"/>
        </w:rPr>
        <w:t xml:space="preserve">, </w:t>
      </w:r>
      <w:r w:rsidRPr="0049187B">
        <w:rPr>
          <w:rStyle w:val="span"/>
          <w:rFonts w:ascii="Alegreya Sans" w:eastAsia="Alegreya Sans" w:hAnsi="Alegreya Sans" w:cs="Alegreya Sans"/>
          <w:sz w:val="20"/>
          <w:szCs w:val="20"/>
        </w:rPr>
        <w:t xml:space="preserve">Dart, HTML, CSS, Prompt Engineering, LLM (Language Learning Model)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Foundation Models (Flamingo), Database Engineering, Data Engineering, Software Quality Assurance, Software Development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Testing, Machine Learning, Artificial Intelligence, ChatGPT, OpenAI, Generative AI. </w:t>
      </w:r>
    </w:p>
    <w:p w14:paraId="680AA4BE" w14:textId="77777777" w:rsidR="00DE7994" w:rsidRPr="00C56CC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Data Engineering skills: Python, Azure Data Studio, Pandas, PostgreSQL Integration, Natural Language Analysis, JSON, PostgreSQL, Kaggle API integration, Hugging face API. </w:t>
      </w:r>
    </w:p>
    <w:p w14:paraId="7B5F00E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skills frameworks developed and specialized in </w:t>
      </w:r>
      <w:proofErr w:type="spellStart"/>
      <w:r>
        <w:rPr>
          <w:rStyle w:val="span"/>
          <w:rFonts w:ascii="Alegreya Sans" w:eastAsia="Alegreya Sans" w:hAnsi="Alegreya Sans" w:cs="Alegreya Sans"/>
          <w:sz w:val="20"/>
          <w:szCs w:val="20"/>
        </w:rPr>
        <w:t>PyTorch</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TensorFlow, and Spacy. </w:t>
      </w:r>
    </w:p>
    <w:p w14:paraId="06B3D0F5" w14:textId="77777777" w:rsidR="00DE7994" w:rsidRPr="00B71A10"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An example</w:t>
      </w:r>
      <w:r w:rsidRPr="00B17D0C">
        <w:rPr>
          <w:rStyle w:val="span"/>
          <w:rFonts w:ascii="Alegreya Sans" w:eastAsia="Alegreya Sans" w:hAnsi="Alegreya Sans" w:cs="Alegreya Sans"/>
          <w:sz w:val="20"/>
          <w:szCs w:val="20"/>
        </w:rPr>
        <w:t xml:space="preserve"> project of a stock bot that uses machine learning to generate price predictions using security data is given here:</w:t>
      </w:r>
      <w:r>
        <w:rPr>
          <w:rStyle w:val="span"/>
          <w:rFonts w:ascii="Alegreya Sans" w:eastAsia="Alegreya Sans" w:hAnsi="Alegreya Sans" w:cs="Alegreya Sans"/>
          <w:sz w:val="20"/>
          <w:szCs w:val="20"/>
        </w:rPr>
        <w:t xml:space="preserve"> </w:t>
      </w:r>
      <w:hyperlink r:id="rId14" w:history="1">
        <w:r w:rsidRPr="004D25B7">
          <w:rPr>
            <w:rStyle w:val="Hyperlink"/>
            <w:rFonts w:ascii="Alegreya Sans" w:eastAsia="Alegreya Sans" w:hAnsi="Alegreya Sans" w:cs="Alegreya Sans"/>
            <w:sz w:val="20"/>
            <w:szCs w:val="20"/>
          </w:rPr>
          <w:t>https://github.com/Orko24/Vhagar_prototype</w:t>
        </w:r>
      </w:hyperlink>
      <w:r w:rsidRPr="00B17D0C">
        <w:rPr>
          <w:rStyle w:val="span"/>
          <w:rFonts w:ascii="Alegreya Sans" w:eastAsia="Alegreya Sans" w:hAnsi="Alegreya Sans" w:cs="Alegreya Sans"/>
          <w:sz w:val="20"/>
          <w:szCs w:val="20"/>
        </w:rPr>
        <w:t xml:space="preserve"> </w:t>
      </w:r>
    </w:p>
    <w:p w14:paraId="3B63EB7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The prompts using LLM were designed with machine learning software for insights into finance, astrophysics, orbital mechanics, agriculture feasibility studies, image recognition systems, and fossil identification systems.</w:t>
      </w:r>
    </w:p>
    <w:p w14:paraId="034E2C3A"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Experience building database queries, reviewing, debugging, and deploying in Big Querry, PostgreSQL, and SQLite. Experience in developing, debugging, and assessing the quality of code programs in Python, Golang, SQL, Java, and C++.</w:t>
      </w:r>
    </w:p>
    <w:p w14:paraId="69034C5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 xml:space="preserve">Experience building machine learning programs to analyze data sets and produce prediction results through a data pipeline. These programs utilize models based on the </w:t>
      </w:r>
      <w:proofErr w:type="spellStart"/>
      <w:r w:rsidRPr="008F582F">
        <w:rPr>
          <w:rStyle w:val="span"/>
          <w:rFonts w:ascii="Alegreya Sans" w:eastAsia="Alegreya Sans" w:hAnsi="Alegreya Sans" w:cs="Alegreya Sans"/>
          <w:sz w:val="20"/>
          <w:szCs w:val="20"/>
        </w:rPr>
        <w:t>Keras</w:t>
      </w:r>
      <w:proofErr w:type="spellEnd"/>
      <w:r w:rsidRPr="008F582F">
        <w:rPr>
          <w:rStyle w:val="span"/>
          <w:rFonts w:ascii="Alegreya Sans" w:eastAsia="Alegreya Sans" w:hAnsi="Alegreya Sans" w:cs="Alegreya Sans"/>
          <w:sz w:val="20"/>
          <w:szCs w:val="20"/>
        </w:rPr>
        <w:t xml:space="preserve">, </w:t>
      </w:r>
      <w:proofErr w:type="spellStart"/>
      <w:r w:rsidRPr="008F582F">
        <w:rPr>
          <w:rStyle w:val="span"/>
          <w:rFonts w:ascii="Alegreya Sans" w:eastAsia="Alegreya Sans" w:hAnsi="Alegreya Sans" w:cs="Alegreya Sans"/>
          <w:sz w:val="20"/>
          <w:szCs w:val="20"/>
        </w:rPr>
        <w:t>Tensorflow</w:t>
      </w:r>
      <w:proofErr w:type="spellEnd"/>
      <w:r w:rsidRPr="008F582F">
        <w:rPr>
          <w:rStyle w:val="span"/>
          <w:rFonts w:ascii="Alegreya Sans" w:eastAsia="Alegreya Sans" w:hAnsi="Alegreya Sans" w:cs="Alegreya Sans"/>
          <w:sz w:val="20"/>
          <w:szCs w:val="20"/>
        </w:rPr>
        <w:t xml:space="preserve">, Sci-Kit Learn, and </w:t>
      </w:r>
      <w:proofErr w:type="spellStart"/>
      <w:r w:rsidRPr="008F582F">
        <w:rPr>
          <w:rStyle w:val="span"/>
          <w:rFonts w:ascii="Alegreya Sans" w:eastAsia="Alegreya Sans" w:hAnsi="Alegreya Sans" w:cs="Alegreya Sans"/>
          <w:sz w:val="20"/>
          <w:szCs w:val="20"/>
        </w:rPr>
        <w:t>PyTorch</w:t>
      </w:r>
      <w:proofErr w:type="spellEnd"/>
      <w:r w:rsidRPr="008F582F">
        <w:rPr>
          <w:rStyle w:val="span"/>
          <w:rFonts w:ascii="Alegreya Sans" w:eastAsia="Alegreya Sans" w:hAnsi="Alegreya Sans" w:cs="Alegreya Sans"/>
          <w:sz w:val="20"/>
          <w:szCs w:val="20"/>
        </w:rPr>
        <w:t xml:space="preserve"> Python libraries.</w:t>
      </w:r>
    </w:p>
    <w:p w14:paraId="3E938F74" w14:textId="77777777" w:rsidR="00DE7994" w:rsidRPr="00D52657" w:rsidRDefault="00DE7994" w:rsidP="00DE7994">
      <w:pPr>
        <w:pStyle w:val="ulli"/>
        <w:spacing w:line="276" w:lineRule="auto"/>
        <w:ind w:right="200"/>
        <w:rPr>
          <w:rStyle w:val="span"/>
          <w:rFonts w:ascii="Alegreya Sans" w:eastAsia="Alegreya Sans" w:hAnsi="Alegreya Sans" w:cs="Alegreya Sans"/>
          <w:sz w:val="20"/>
          <w:szCs w:val="20"/>
        </w:rPr>
      </w:pPr>
    </w:p>
    <w:p w14:paraId="3DF31F52"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IBM Startup Partner Program</w:t>
      </w:r>
      <w:r>
        <w:rPr>
          <w:rStyle w:val="spancompanyname"/>
          <w:rFonts w:ascii="Alegreya Sans" w:eastAsia="Alegreya Sans" w:hAnsi="Alegreya Sans" w:cs="Alegreya Sans"/>
          <w:sz w:val="20"/>
          <w:szCs w:val="20"/>
        </w:rPr>
        <w:t xml:space="preserve">; </w:t>
      </w:r>
      <w:r w:rsidRPr="0056700C">
        <w:rPr>
          <w:rStyle w:val="spancompanyname"/>
          <w:rFonts w:ascii="Alegreya Sans" w:eastAsia="Alegreya Sans" w:hAnsi="Alegreya Sans" w:cs="Alegreya Sans"/>
          <w:sz w:val="20"/>
          <w:szCs w:val="20"/>
        </w:rPr>
        <w:t>Adamas Audio</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 xml:space="preserve">Jan 2022 to </w:t>
      </w:r>
      <w:r>
        <w:rPr>
          <w:rStyle w:val="span"/>
          <w:rFonts w:ascii="Alegreya Sans" w:eastAsia="Alegreya Sans" w:hAnsi="Alegreya Sans" w:cs="Alegreya Sans"/>
          <w:sz w:val="20"/>
          <w:szCs w:val="20"/>
        </w:rPr>
        <w:t>Jan 2024</w:t>
      </w:r>
      <w:r w:rsidRPr="0056700C">
        <w:rPr>
          <w:rStyle w:val="singlecolumnspanpaddedlinenth-child1"/>
          <w:rFonts w:ascii="Alegreya Sans" w:eastAsia="Alegreya Sans" w:hAnsi="Alegreya Sans" w:cs="Alegreya Sans"/>
          <w:sz w:val="20"/>
          <w:szCs w:val="20"/>
        </w:rPr>
        <w:t xml:space="preserve"> </w:t>
      </w:r>
    </w:p>
    <w:p w14:paraId="703C4BCC" w14:textId="576916EE"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 xml:space="preserve">Lead </w:t>
      </w:r>
      <w:r w:rsidRPr="0056700C">
        <w:rPr>
          <w:rStyle w:val="spanjobtitle"/>
          <w:sz w:val="20"/>
          <w:szCs w:val="20"/>
        </w:rPr>
        <w:t>Software Engineer</w:t>
      </w:r>
      <w:r>
        <w:rPr>
          <w:rStyle w:val="spanjobtitle"/>
          <w:sz w:val="20"/>
          <w:szCs w:val="20"/>
        </w:rPr>
        <w:t xml:space="preserve"> and Software Architect</w:t>
      </w:r>
      <w:r>
        <w:rPr>
          <w:rStyle w:val="span"/>
          <w:rFonts w:ascii="Alegreya Sans" w:eastAsia="Alegreya Sans" w:hAnsi="Alegreya Sans" w:cs="Alegreya Sans"/>
          <w:sz w:val="20"/>
          <w:szCs w:val="20"/>
        </w:rPr>
        <w:t>:</w:t>
      </w:r>
    </w:p>
    <w:p w14:paraId="503E9393" w14:textId="77777777" w:rsidR="00D46B65" w:rsidRDefault="00D46B65" w:rsidP="00DE7994">
      <w:pPr>
        <w:pStyle w:val="spanpaddedline"/>
        <w:spacing w:line="276" w:lineRule="auto"/>
        <w:ind w:right="200"/>
        <w:rPr>
          <w:rStyle w:val="span"/>
          <w:rFonts w:ascii="Alegreya Sans" w:eastAsia="Alegreya Sans" w:hAnsi="Alegreya Sans" w:cs="Alegreya Sans"/>
          <w:sz w:val="20"/>
          <w:szCs w:val="20"/>
        </w:rPr>
      </w:pPr>
    </w:p>
    <w:p w14:paraId="5434C42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Role was to design, develop, produce, deploy code for Adamas Audio. </w:t>
      </w:r>
    </w:p>
    <w:p w14:paraId="0754D293" w14:textId="77777777" w:rsidR="00DE7994" w:rsidRPr="002A50E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Code and software architecture was developed, implemented, and tested in a test-driven agile environment. </w:t>
      </w:r>
    </w:p>
    <w:p w14:paraId="5C1F07CD" w14:textId="77777777" w:rsidR="00DE7994" w:rsidRPr="0010167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01672">
        <w:rPr>
          <w:rFonts w:ascii="Alegreya Sans" w:hAnsi="Alegreya Sans"/>
          <w:sz w:val="20"/>
          <w:szCs w:val="20"/>
        </w:rPr>
        <w:t xml:space="preserve">Skills gained: Python, Java, Machine Learning, Artificial Intelligence, Machine Learning Libraries like </w:t>
      </w:r>
      <w:proofErr w:type="spellStart"/>
      <w:r w:rsidRPr="00101672">
        <w:rPr>
          <w:rFonts w:ascii="Alegreya Sans" w:hAnsi="Alegreya Sans"/>
          <w:sz w:val="20"/>
          <w:szCs w:val="20"/>
        </w:rPr>
        <w:t>Keras</w:t>
      </w:r>
      <w:proofErr w:type="spellEnd"/>
      <w:r w:rsidRPr="00101672">
        <w:rPr>
          <w:rFonts w:ascii="Alegreya Sans" w:hAnsi="Alegreya Sans"/>
          <w:sz w:val="20"/>
          <w:szCs w:val="20"/>
        </w:rPr>
        <w:t xml:space="preserve">, </w:t>
      </w:r>
      <w:proofErr w:type="spellStart"/>
      <w:r w:rsidRPr="00101672">
        <w:rPr>
          <w:rFonts w:ascii="Alegreya Sans" w:hAnsi="Alegreya Sans"/>
          <w:sz w:val="20"/>
          <w:szCs w:val="20"/>
        </w:rPr>
        <w:t>PyTorch</w:t>
      </w:r>
      <w:proofErr w:type="spellEnd"/>
      <w:r w:rsidRPr="00101672">
        <w:rPr>
          <w:rFonts w:ascii="Alegreya Sans" w:hAnsi="Alegreya Sans"/>
          <w:sz w:val="20"/>
          <w:szCs w:val="20"/>
        </w:rPr>
        <w:t>, TensorFlow, Sci-kit Learn, Pandas, NumPy, etc. API development, Frontend: HTML, CSS, JavaScript, Node.js, ETL software, C++, C#, C, Golang, SQL. Site Operation Management, DNS, Domain Transfer, Site Migration, Cloud Computing, Microsoft Azure, AWS, GC, Django, Flask, Redis, Celery. Linux, Bash Script, Git, Cryptography, SSL, Cyber Security, Data Analysis &amp; Data Science</w:t>
      </w:r>
    </w:p>
    <w:p w14:paraId="2D7B185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site was migrated from Google Cloud to Liquid web to IBM Cloud bare metal traditional servers.</w:t>
      </w:r>
    </w:p>
    <w:p w14:paraId="6662A045" w14:textId="77777777" w:rsidR="00DE7994" w:rsidRPr="003D30E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D30EB">
        <w:rPr>
          <w:rStyle w:val="span"/>
          <w:rFonts w:ascii="Alegreya Sans" w:eastAsia="Alegreya Sans" w:hAnsi="Alegreya Sans" w:cs="Alegreya Sans"/>
          <w:sz w:val="20"/>
          <w:szCs w:val="20"/>
        </w:rPr>
        <w:t>Service received funding from IBM starting May 1</w:t>
      </w:r>
      <w:r w:rsidRPr="003D30EB">
        <w:rPr>
          <w:rStyle w:val="span"/>
          <w:rFonts w:ascii="Alegreya Sans" w:eastAsia="Alegreya Sans" w:hAnsi="Alegreya Sans" w:cs="Alegreya Sans"/>
          <w:sz w:val="20"/>
          <w:szCs w:val="20"/>
          <w:vertAlign w:val="superscript"/>
        </w:rPr>
        <w:t>st</w:t>
      </w:r>
      <w:r w:rsidRPr="003D30EB">
        <w:rPr>
          <w:rStyle w:val="span"/>
          <w:rFonts w:ascii="Alegreya Sans" w:eastAsia="Alegreya Sans" w:hAnsi="Alegreya Sans" w:cs="Alegreya Sans"/>
          <w:sz w:val="20"/>
          <w:szCs w:val="20"/>
        </w:rPr>
        <w:t xml:space="preserve"> 2023, ran to Nov 1</w:t>
      </w:r>
      <w:r w:rsidRPr="003D30EB">
        <w:rPr>
          <w:rStyle w:val="span"/>
          <w:rFonts w:ascii="Alegreya Sans" w:eastAsia="Alegreya Sans" w:hAnsi="Alegreya Sans" w:cs="Alegreya Sans"/>
          <w:sz w:val="20"/>
          <w:szCs w:val="20"/>
          <w:vertAlign w:val="superscript"/>
        </w:rPr>
        <w:t>st</w:t>
      </w:r>
      <w:r w:rsidRPr="003D30EB">
        <w:rPr>
          <w:rStyle w:val="span"/>
          <w:rFonts w:ascii="Alegreya Sans" w:eastAsia="Alegreya Sans" w:hAnsi="Alegreya Sans" w:cs="Alegreya Sans"/>
          <w:sz w:val="20"/>
          <w:szCs w:val="20"/>
        </w:rPr>
        <w:t xml:space="preserve"> 2023, with a funding of 3000 USD monthly. Site went down due to lack of profit and funding, code given in this GitHub repository: </w:t>
      </w:r>
      <w:hyperlink r:id="rId15" w:history="1">
        <w:r w:rsidRPr="003D30EB">
          <w:rPr>
            <w:rStyle w:val="Hyperlink"/>
            <w:rFonts w:ascii="Alegreya Sans" w:eastAsia="Alegreya Sans" w:hAnsi="Alegreya Sans" w:cs="Alegreya Sans"/>
            <w:sz w:val="20"/>
            <w:szCs w:val="20"/>
          </w:rPr>
          <w:t>https://github.com/Orko24/Final-Update-Adamas1</w:t>
        </w:r>
      </w:hyperlink>
      <w:r w:rsidRPr="003D30EB">
        <w:rPr>
          <w:rStyle w:val="span"/>
          <w:rFonts w:ascii="Alegreya Sans" w:eastAsia="Alegreya Sans" w:hAnsi="Alegreya Sans" w:cs="Alegreya Sans"/>
          <w:sz w:val="20"/>
          <w:szCs w:val="20"/>
        </w:rPr>
        <w:t xml:space="preserve"> </w:t>
      </w:r>
    </w:p>
    <w:p w14:paraId="70AB53E6" w14:textId="77777777" w:rsidR="00DE7994" w:rsidRPr="00A82528"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A82528">
        <w:rPr>
          <w:rStyle w:val="span"/>
          <w:rFonts w:ascii="Alegreya Sans" w:eastAsia="Alegreya Sans" w:hAnsi="Alegreya Sans" w:cs="Alegreya Sans"/>
          <w:sz w:val="20"/>
          <w:szCs w:val="20"/>
        </w:rPr>
        <w:t xml:space="preserve">Postproduction updates written in Golang, Java and C++ to ensure scalability </w:t>
      </w:r>
      <w:r>
        <w:rPr>
          <w:rStyle w:val="span"/>
          <w:rFonts w:ascii="Alegreya Sans" w:eastAsia="Alegreya Sans" w:hAnsi="Alegreya Sans" w:cs="Alegreya Sans"/>
          <w:sz w:val="20"/>
          <w:szCs w:val="20"/>
        </w:rPr>
        <w:t>Code housed is housed in the following repository</w:t>
      </w:r>
      <w:r w:rsidRPr="00A82528">
        <w:rPr>
          <w:rStyle w:val="span"/>
          <w:rFonts w:ascii="Alegreya Sans" w:eastAsia="Alegreya Sans" w:hAnsi="Alegreya Sans" w:cs="Alegreya Sans"/>
          <w:sz w:val="20"/>
          <w:szCs w:val="20"/>
        </w:rPr>
        <w:t xml:space="preserve">: </w:t>
      </w:r>
      <w:hyperlink r:id="rId16" w:history="1">
        <w:r w:rsidRPr="00A82528">
          <w:rPr>
            <w:rStyle w:val="Hyperlink"/>
            <w:rFonts w:ascii="Alegreya Sans" w:eastAsia="Alegreya Sans" w:hAnsi="Alegreya Sans" w:cs="Alegreya Sans"/>
            <w:sz w:val="20"/>
            <w:szCs w:val="20"/>
          </w:rPr>
          <w:t>https://github.com/Orko24/FFMPEG_Golang_replacement</w:t>
        </w:r>
      </w:hyperlink>
      <w:r w:rsidRPr="00A82528">
        <w:rPr>
          <w:rStyle w:val="span"/>
          <w:rFonts w:ascii="Alegreya Sans" w:eastAsia="Alegreya Sans" w:hAnsi="Alegreya Sans" w:cs="Alegreya Sans"/>
          <w:sz w:val="20"/>
          <w:szCs w:val="20"/>
        </w:rPr>
        <w:t xml:space="preserve"> </w:t>
      </w:r>
    </w:p>
    <w:p w14:paraId="77BEA0C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lastRenderedPageBreak/>
        <w:t xml:space="preserve">The purpose of Adamas Audio was to allow customers to create custom audiobooks at scale.  </w:t>
      </w:r>
      <w:r>
        <w:rPr>
          <w:rStyle w:val="span"/>
          <w:rFonts w:ascii="Alegreya Sans" w:eastAsia="Alegreya Sans" w:hAnsi="Alegreya Sans" w:cs="Alegreya Sans"/>
          <w:sz w:val="20"/>
          <w:szCs w:val="20"/>
        </w:rPr>
        <w:t xml:space="preserve">It is was hosted at: </w:t>
      </w:r>
      <w:hyperlink r:id="rId17" w:history="1">
        <w:r w:rsidRPr="005F7B9C">
          <w:rPr>
            <w:rStyle w:val="Hyperlink"/>
            <w:rFonts w:ascii="Alegreya Sans" w:eastAsia="Alegreya Sans" w:hAnsi="Alegreya Sans" w:cs="Alegreya Sans"/>
            <w:sz w:val="20"/>
            <w:szCs w:val="20"/>
          </w:rPr>
          <w:t>https://www.adamasaudio.com</w:t>
        </w:r>
      </w:hyperlink>
      <w:r>
        <w:rPr>
          <w:rStyle w:val="span"/>
          <w:rFonts w:ascii="Alegreya Sans" w:eastAsia="Alegreya Sans" w:hAnsi="Alegreya Sans" w:cs="Alegreya Sans"/>
          <w:sz w:val="20"/>
          <w:szCs w:val="20"/>
        </w:rPr>
        <w:t xml:space="preserve"> </w:t>
      </w:r>
    </w:p>
    <w:p w14:paraId="672AE6C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Full article detailing it can be found </w:t>
      </w:r>
      <w:hyperlink r:id="rId18" w:history="1">
        <w:r w:rsidRPr="00992E06">
          <w:rPr>
            <w:rStyle w:val="Hyperlink"/>
            <w:rFonts w:ascii="Alegreya Sans" w:eastAsia="Alegreya Sans" w:hAnsi="Alegreya Sans" w:cs="Alegreya Sans"/>
            <w:sz w:val="20"/>
            <w:szCs w:val="20"/>
          </w:rPr>
          <w:t>https://adamas-audio.medium.com/adamas-audio-machine-learning-and-web-development-to-produce-cheap-audiobooks-and-voice-cloning-a05608e4485f</w:t>
        </w:r>
      </w:hyperlink>
      <w:r>
        <w:rPr>
          <w:rStyle w:val="Hyperlink"/>
          <w:rFonts w:ascii="Alegreya Sans" w:eastAsia="Alegreya Sans" w:hAnsi="Alegreya Sans" w:cs="Alegreya Sans"/>
          <w:sz w:val="20"/>
          <w:szCs w:val="20"/>
        </w:rPr>
        <w:t xml:space="preserve"> </w:t>
      </w:r>
    </w:p>
    <w:p w14:paraId="73E5580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All components Frontend REST APIs, client data management system, Backend Data Deriving API’s, Django Middleware were developed in an agile Test-driven environment. </w:t>
      </w:r>
    </w:p>
    <w:p w14:paraId="40700E8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Front-end components were coded in HTML,CSS and JavaScript. The data pipeline connecting front and backends was made using Django Middleware. </w:t>
      </w:r>
    </w:p>
    <w:p w14:paraId="25E9BA7E" w14:textId="77777777" w:rsidR="00DE7994" w:rsidRPr="006749A6"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Backend data processing APIs built in Python, C++, C#, C, Java, Golang, SQL. Client database management system doubled up as a data governance policy, to allow security at scale.</w:t>
      </w:r>
    </w:p>
    <w:p w14:paraId="12A433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Integrated frontend to backend data pipeline allowed derived datasets and data products per client API request to be created and passed from server to client via the pipeline built through Django Middleware. </w:t>
      </w:r>
    </w:p>
    <w:p w14:paraId="40629E53"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Data products were built using Machine Learning libraries like: </w:t>
      </w:r>
      <w:proofErr w:type="spellStart"/>
      <w:r w:rsidRPr="00F6264E">
        <w:rPr>
          <w:rStyle w:val="span"/>
          <w:rFonts w:ascii="Alegreya Sans" w:eastAsia="Alegreya Sans" w:hAnsi="Alegreya Sans" w:cs="Alegreya Sans"/>
          <w:sz w:val="20"/>
          <w:szCs w:val="20"/>
        </w:rPr>
        <w:t>PyTorch</w:t>
      </w:r>
      <w:proofErr w:type="spellEnd"/>
      <w:r w:rsidRPr="00F6264E">
        <w:rPr>
          <w:rStyle w:val="separator-main"/>
          <w:rFonts w:ascii="Alegreya Sans" w:eastAsia="Alegreya Sans" w:hAnsi="Alegreya Sans" w:cs="Alegreya Sans"/>
          <w:sz w:val="20"/>
          <w:szCs w:val="20"/>
        </w:rPr>
        <w:t xml:space="preserve">, TensorFlow, </w:t>
      </w:r>
      <w:proofErr w:type="spellStart"/>
      <w:r w:rsidRPr="00F6264E">
        <w:rPr>
          <w:rStyle w:val="separator-main"/>
          <w:rFonts w:ascii="Alegreya Sans" w:eastAsia="Alegreya Sans" w:hAnsi="Alegreya Sans" w:cs="Alegreya Sans"/>
          <w:sz w:val="20"/>
          <w:szCs w:val="20"/>
        </w:rPr>
        <w:t>Keras</w:t>
      </w:r>
      <w:proofErr w:type="spellEnd"/>
      <w:r w:rsidRPr="00F6264E">
        <w:rPr>
          <w:rStyle w:val="separator-main"/>
          <w:rFonts w:ascii="Alegreya Sans" w:eastAsia="Alegreya Sans" w:hAnsi="Alegreya Sans" w:cs="Alegreya Sans"/>
          <w:sz w:val="20"/>
          <w:szCs w:val="20"/>
        </w:rPr>
        <w:t xml:space="preserve">, Scikit-learn, Pandas, NumPy, etc. </w:t>
      </w:r>
    </w:p>
    <w:p w14:paraId="2260B1DE" w14:textId="77777777" w:rsidR="00DE7994" w:rsidRPr="00E0082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E00824">
        <w:rPr>
          <w:rStyle w:val="separator-main"/>
          <w:rFonts w:ascii="Alegreya Sans" w:eastAsia="Alegreya Sans" w:hAnsi="Alegreya Sans" w:cs="Alegreya Sans"/>
          <w:sz w:val="20"/>
          <w:szCs w:val="20"/>
        </w:rPr>
        <w:t xml:space="preserve">Adamas Audio was hosted using Apache, Apache server instance templates written in C/C++ are given here: </w:t>
      </w:r>
      <w:hyperlink r:id="rId19" w:history="1">
        <w:r w:rsidRPr="00E00824">
          <w:rPr>
            <w:rStyle w:val="Hyperlink"/>
            <w:rFonts w:ascii="Alegreya Sans" w:eastAsia="Alegreya Sans" w:hAnsi="Alegreya Sans" w:cs="Alegreya Sans"/>
            <w:sz w:val="20"/>
            <w:szCs w:val="20"/>
          </w:rPr>
          <w:t>https://github.com/Orko24/Apache_django_ssl_web_integration</w:t>
        </w:r>
      </w:hyperlink>
      <w:r w:rsidRPr="00E00824">
        <w:rPr>
          <w:rStyle w:val="span"/>
          <w:rFonts w:ascii="Alegreya Sans" w:eastAsia="Alegreya Sans" w:hAnsi="Alegreya Sans" w:cs="Alegreya Sans"/>
          <w:sz w:val="20"/>
          <w:szCs w:val="20"/>
        </w:rPr>
        <w:t xml:space="preserve">. </w:t>
      </w:r>
    </w:p>
    <w:p w14:paraId="729451B6" w14:textId="77777777" w:rsidR="00DE7994" w:rsidRPr="00F6264E"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SSL certificates integrated into DNS Apache pipeline, allowing HTTPS technology to encrypt all web traffic to and from the server per API client request.</w:t>
      </w:r>
    </w:p>
    <w:p w14:paraId="3F0F9892" w14:textId="77777777" w:rsidR="00DE7994" w:rsidRPr="007D012E" w:rsidRDefault="00DE7994" w:rsidP="00DE7994">
      <w:pPr>
        <w:pStyle w:val="ulli"/>
        <w:spacing w:line="276" w:lineRule="auto"/>
        <w:ind w:right="200"/>
        <w:rPr>
          <w:rStyle w:val="span"/>
          <w:rFonts w:ascii="Alegreya Sans" w:eastAsia="Alegreya Sans" w:hAnsi="Alegreya Sans" w:cs="Alegreya Sans"/>
          <w:sz w:val="20"/>
          <w:szCs w:val="20"/>
        </w:rPr>
      </w:pPr>
    </w:p>
    <w:p w14:paraId="545CF0C7" w14:textId="77777777" w:rsidR="00DE7994" w:rsidRDefault="00DE7994" w:rsidP="00DE7994">
      <w:pPr>
        <w:rPr>
          <w:rStyle w:val="spanjobtitle"/>
          <w:sz w:val="20"/>
          <w:szCs w:val="20"/>
        </w:rPr>
      </w:pPr>
      <w:r>
        <w:rPr>
          <w:rStyle w:val="spanjobtitle"/>
          <w:sz w:val="20"/>
          <w:szCs w:val="20"/>
        </w:rPr>
        <w:t>Quant-connect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companyname"/>
          <w:rFonts w:ascii="Alegreya Sans" w:eastAsia="Alegreya Sans" w:hAnsi="Alegreya Sans" w:cs="Alegreya Sans"/>
          <w:sz w:val="20"/>
          <w:szCs w:val="20"/>
        </w:rPr>
        <w:t xml:space="preserve">June </w:t>
      </w:r>
      <w:r w:rsidRPr="0056700C">
        <w:rPr>
          <w:rStyle w:val="span"/>
          <w:rFonts w:ascii="Alegreya Sans" w:eastAsia="Alegreya Sans" w:hAnsi="Alegreya Sans" w:cs="Alegreya Sans"/>
          <w:sz w:val="20"/>
          <w:szCs w:val="20"/>
        </w:rPr>
        <w:t xml:space="preserve">2020 to </w:t>
      </w:r>
      <w:r>
        <w:rPr>
          <w:rStyle w:val="span"/>
          <w:rFonts w:ascii="Alegreya Sans" w:eastAsia="Alegreya Sans" w:hAnsi="Alegreya Sans" w:cs="Alegreya Sans"/>
          <w:sz w:val="20"/>
          <w:szCs w:val="20"/>
        </w:rPr>
        <w:t>Jan 2022</w:t>
      </w:r>
    </w:p>
    <w:p w14:paraId="0C8DF709" w14:textId="77777777" w:rsidR="00DE7994" w:rsidRDefault="00DE7994" w:rsidP="00DE7994">
      <w:pPr>
        <w:rPr>
          <w:rStyle w:val="span"/>
          <w:rFonts w:ascii="Alegreya Sans" w:eastAsia="Alegreya Sans" w:hAnsi="Alegreya Sans" w:cs="Alegreya Sans"/>
          <w:sz w:val="20"/>
          <w:szCs w:val="20"/>
        </w:rPr>
      </w:pPr>
      <w:r w:rsidRPr="0056700C">
        <w:rPr>
          <w:rStyle w:val="singlecolumnspanpaddedlinenth-child1"/>
          <w:rFonts w:ascii="Alegreya Sans" w:eastAsia="Alegreya Sans" w:hAnsi="Alegreya Sans" w:cs="Alegreya Sans"/>
          <w:sz w:val="20"/>
          <w:szCs w:val="20"/>
        </w:rPr>
        <w:t>Algorithmic Trader</w:t>
      </w:r>
    </w:p>
    <w:p w14:paraId="2F0602FA" w14:textId="77777777" w:rsidR="00D46B65" w:rsidRDefault="00D46B65" w:rsidP="00D46B65">
      <w:pPr>
        <w:pStyle w:val="ulli"/>
        <w:spacing w:line="276" w:lineRule="auto"/>
        <w:ind w:left="865" w:right="200"/>
        <w:rPr>
          <w:rStyle w:val="span"/>
          <w:rFonts w:ascii="Alegreya Sans" w:eastAsia="Alegreya Sans" w:hAnsi="Alegreya Sans" w:cs="Alegreya Sans"/>
          <w:sz w:val="20"/>
          <w:szCs w:val="20"/>
        </w:rPr>
      </w:pPr>
    </w:p>
    <w:p w14:paraId="3D4AC799" w14:textId="09E4F134" w:rsidR="00DE7994" w:rsidRPr="00A45F81"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Python, Financial Physics, Financial Engineering, Software Development, Algorithm Development, </w:t>
      </w:r>
      <w:proofErr w:type="spellStart"/>
      <w:r w:rsidRPr="005F2542">
        <w:rPr>
          <w:rStyle w:val="span"/>
          <w:rFonts w:ascii="Alegreya Sans" w:eastAsia="Alegreya Sans" w:hAnsi="Alegreya Sans" w:cs="Alegreya Sans"/>
          <w:sz w:val="20"/>
          <w:szCs w:val="20"/>
        </w:rPr>
        <w:t>Tensorflow</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Keras</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SciKit</w:t>
      </w:r>
      <w:proofErr w:type="spellEnd"/>
      <w:r w:rsidRPr="005F2542">
        <w:rPr>
          <w:rStyle w:val="span"/>
          <w:rFonts w:ascii="Alegreya Sans" w:eastAsia="Alegreya Sans" w:hAnsi="Alegreya Sans" w:cs="Alegreya Sans"/>
          <w:sz w:val="20"/>
          <w:szCs w:val="20"/>
        </w:rPr>
        <w:t>-Learn</w:t>
      </w:r>
      <w:r>
        <w:rPr>
          <w:rStyle w:val="span"/>
          <w:rFonts w:ascii="Alegreya Sans" w:eastAsia="Alegreya Sans" w:hAnsi="Alegreya Sans" w:cs="Alegreya Sans"/>
          <w:sz w:val="20"/>
          <w:szCs w:val="20"/>
        </w:rPr>
        <w:t>, predictive analytics, lean trading engine.</w:t>
      </w:r>
    </w:p>
    <w:p w14:paraId="78D7FC5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Made the transition from Physics to Financial Physics and Financial Engineering. Allowed the gaining of experience in Financial Engineering, Software Development and Algorithm Development.</w:t>
      </w:r>
    </w:p>
    <w:p w14:paraId="10F7911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Algorithms were designed around Industry selection like Technology (Artificial Intelligence and Semiconductors) and Pharmaceuticals. </w:t>
      </w:r>
    </w:p>
    <w:p w14:paraId="0484BA01"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Algorithms were developed in Python.</w:t>
      </w:r>
    </w:p>
    <w:p w14:paraId="72E06BC3"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Libraries like </w:t>
      </w:r>
      <w:proofErr w:type="spellStart"/>
      <w:r>
        <w:rPr>
          <w:rStyle w:val="span"/>
          <w:rFonts w:ascii="Alegreya Sans" w:eastAsia="Alegreya Sans" w:hAnsi="Alegreya Sans" w:cs="Alegreya Sans"/>
          <w:sz w:val="20"/>
          <w:szCs w:val="20"/>
        </w:rPr>
        <w:t>Tensorflow</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SciKit</w:t>
      </w:r>
      <w:proofErr w:type="spellEnd"/>
      <w:r>
        <w:rPr>
          <w:rStyle w:val="span"/>
          <w:rFonts w:ascii="Alegreya Sans" w:eastAsia="Alegreya Sans" w:hAnsi="Alegreya Sans" w:cs="Alegreya Sans"/>
          <w:sz w:val="20"/>
          <w:szCs w:val="20"/>
        </w:rPr>
        <w:t xml:space="preserve">-Learn, were utilized to identify patterns within trading data. This was done to create predictive analytics regarding share and commodity prices. </w:t>
      </w:r>
    </w:p>
    <w:p w14:paraId="269308E9"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lean trading engine Framework was utilized for live trading and </w:t>
      </w:r>
      <w:proofErr w:type="spellStart"/>
      <w:r>
        <w:rPr>
          <w:rStyle w:val="span"/>
          <w:rFonts w:ascii="Alegreya Sans" w:eastAsia="Alegreya Sans" w:hAnsi="Alegreya Sans" w:cs="Alegreya Sans"/>
          <w:sz w:val="20"/>
          <w:szCs w:val="20"/>
        </w:rPr>
        <w:t>backtesting</w:t>
      </w:r>
      <w:proofErr w:type="spellEnd"/>
      <w:r>
        <w:rPr>
          <w:rStyle w:val="span"/>
          <w:rFonts w:ascii="Alegreya Sans" w:eastAsia="Alegreya Sans" w:hAnsi="Alegreya Sans" w:cs="Alegreya Sans"/>
          <w:sz w:val="20"/>
          <w:szCs w:val="20"/>
        </w:rPr>
        <w:t xml:space="preserve"> of Algorithms: </w:t>
      </w:r>
      <w:hyperlink r:id="rId20" w:anchor="topic100.html" w:history="1">
        <w:r w:rsidRPr="0056700C">
          <w:rPr>
            <w:rStyle w:val="Hyperlink"/>
            <w:rFonts w:ascii="Alegreya Sans" w:eastAsia="Alegreya Sans" w:hAnsi="Alegreya Sans" w:cs="Alegreya Sans"/>
            <w:sz w:val="20"/>
            <w:szCs w:val="20"/>
          </w:rPr>
          <w:t>https://www.lean.io/#topic100.html</w:t>
        </w:r>
      </w:hyperlink>
      <w:r w:rsidRPr="001D377B">
        <w:rPr>
          <w:rStyle w:val="span"/>
          <w:rFonts w:ascii="Alegreya Sans" w:eastAsia="Alegreya Sans" w:hAnsi="Alegreya Sans" w:cs="Alegreya Sans"/>
          <w:sz w:val="20"/>
          <w:szCs w:val="20"/>
        </w:rPr>
        <w:t>.</w:t>
      </w:r>
    </w:p>
    <w:p w14:paraId="71C989DD"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Scanning Software to perform analysis on but not limited to trading volume, outstanding share volume, news feeds regarding trading catalysts, and trading sentiment. The data generated was integrated into a machine learning predictive system to produce a scoring system, to create buy/sell signals for equities and commodities.</w:t>
      </w:r>
    </w:p>
    <w:p w14:paraId="5BBADE7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Quantitative Research indicated factors that need to be studied for alpha generation include but are not limited to, company management, market sentiment, company fundamentals (dilution history &amp; capital management), corporate culture &amp; adaptability, and macro-economic factors.</w:t>
      </w:r>
    </w:p>
    <w:p w14:paraId="2AF56CC0" w14:textId="77777777" w:rsidR="00DE7994" w:rsidRPr="00803334" w:rsidRDefault="00DE7994" w:rsidP="00DE7994">
      <w:pPr>
        <w:pStyle w:val="ulli"/>
        <w:numPr>
          <w:ilvl w:val="0"/>
          <w:numId w:val="10"/>
        </w:numPr>
        <w:spacing w:line="276" w:lineRule="auto"/>
        <w:ind w:left="865" w:right="200" w:hanging="261"/>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Tactically short to long-term trading signals utilized in conjunction with machine learning models to generate buy/sell signals based on trading signals to generate alpha. </w:t>
      </w:r>
    </w:p>
    <w:p w14:paraId="52DAC518"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6DFB0E15"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7A66B2D9"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74F9EE41"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4029D95D"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3C4A12A4" w14:textId="77777777" w:rsidR="00C603E0" w:rsidRDefault="00C603E0"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17D7F38E" w14:textId="77777777" w:rsidR="007D1F65" w:rsidRDefault="007D1F65" w:rsidP="00DE7994">
      <w:pPr>
        <w:pStyle w:val="divdocumentsinglecolumn"/>
        <w:spacing w:before="100" w:line="276" w:lineRule="auto"/>
        <w:ind w:right="200"/>
        <w:rPr>
          <w:rStyle w:val="spancompanyname"/>
          <w:rFonts w:ascii="Alegreya Sans" w:eastAsia="Alegreya Sans" w:hAnsi="Alegreya Sans" w:cs="Alegreya Sans"/>
          <w:sz w:val="20"/>
          <w:szCs w:val="20"/>
        </w:rPr>
      </w:pPr>
    </w:p>
    <w:p w14:paraId="2459BC59" w14:textId="20848B12" w:rsidR="00DE7994" w:rsidRPr="007A274B" w:rsidRDefault="00DE7994" w:rsidP="00DE7994">
      <w:pPr>
        <w:pStyle w:val="divdocumentsinglecolumn"/>
        <w:spacing w:before="100" w:line="276" w:lineRule="auto"/>
        <w:ind w:right="200"/>
        <w:rPr>
          <w:rStyle w:val="spancompanyname"/>
          <w:rFonts w:ascii="Alegreya Sans Medium" w:eastAsia="Alegreya Sans Medium" w:hAnsi="Alegreya Sans Medium" w:cs="Alegreya Sans Medium"/>
          <w:sz w:val="20"/>
          <w:szCs w:val="20"/>
        </w:rPr>
      </w:pPr>
      <w:r w:rsidRPr="008D3E22">
        <w:rPr>
          <w:rStyle w:val="spancompanyname"/>
          <w:rFonts w:ascii="Alegreya Sans" w:eastAsia="Alegreya Sans" w:hAnsi="Alegreya Sans" w:cs="Alegreya Sans"/>
          <w:sz w:val="20"/>
          <w:szCs w:val="20"/>
        </w:rPr>
        <w:lastRenderedPageBreak/>
        <w:t>University of Calgary</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Sept</w:t>
      </w:r>
      <w:r w:rsidRPr="008D3E22">
        <w:rPr>
          <w:rStyle w:val="span"/>
          <w:rFonts w:ascii="Alegreya Sans" w:eastAsia="Alegreya Sans" w:hAnsi="Alegreya Sans" w:cs="Alegreya Sans"/>
          <w:sz w:val="20"/>
          <w:szCs w:val="20"/>
        </w:rPr>
        <w:t xml:space="preserve"> 2019 to J</w:t>
      </w:r>
      <w:r>
        <w:rPr>
          <w:rStyle w:val="span"/>
          <w:rFonts w:ascii="Alegreya Sans" w:eastAsia="Alegreya Sans" w:hAnsi="Alegreya Sans" w:cs="Alegreya Sans"/>
          <w:sz w:val="20"/>
          <w:szCs w:val="20"/>
        </w:rPr>
        <w:t>une</w:t>
      </w:r>
      <w:r w:rsidRPr="008D3E22">
        <w:rPr>
          <w:rStyle w:val="span"/>
          <w:rFonts w:ascii="Alegreya Sans" w:eastAsia="Alegreya Sans" w:hAnsi="Alegreya Sans" w:cs="Alegreya Sans"/>
          <w:sz w:val="20"/>
          <w:szCs w:val="20"/>
        </w:rPr>
        <w:t xml:space="preserve"> 2020 </w:t>
      </w:r>
      <w:r w:rsidRPr="0056700C">
        <w:rPr>
          <w:rStyle w:val="spanjobtitle"/>
          <w:sz w:val="20"/>
          <w:szCs w:val="20"/>
        </w:rPr>
        <w:t xml:space="preserve"> </w:t>
      </w:r>
    </w:p>
    <w:p w14:paraId="219B5775"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jobtitle"/>
          <w:sz w:val="20"/>
          <w:szCs w:val="20"/>
        </w:rPr>
        <w:t>Undergraduate Researcher</w:t>
      </w:r>
      <w:r>
        <w:rPr>
          <w:rStyle w:val="span"/>
          <w:rFonts w:ascii="Alegreya Sans" w:eastAsia="Alegreya Sans" w:hAnsi="Alegreya Sans" w:cs="Alegreya Sans"/>
          <w:sz w:val="20"/>
          <w:szCs w:val="20"/>
        </w:rPr>
        <w:t xml:space="preserve"> </w:t>
      </w:r>
    </w:p>
    <w:p w14:paraId="4A4B8BED" w14:textId="77777777" w:rsidR="00D46B65" w:rsidRDefault="00D46B65" w:rsidP="00D46B65">
      <w:pPr>
        <w:pStyle w:val="ulli"/>
        <w:spacing w:line="276" w:lineRule="auto"/>
        <w:ind w:left="865" w:right="200"/>
        <w:rPr>
          <w:rStyle w:val="span"/>
          <w:rFonts w:ascii="Alegreya Sans" w:eastAsia="Alegreya Sans" w:hAnsi="Alegreya Sans" w:cs="Alegreya Sans"/>
          <w:sz w:val="20"/>
          <w:szCs w:val="20"/>
        </w:rPr>
      </w:pPr>
    </w:p>
    <w:p w14:paraId="5F76F506" w14:textId="14ACF54F"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Utilized C++/C to program an Arduino to track photons emitted from </w:t>
      </w:r>
      <w:r>
        <w:rPr>
          <w:rStyle w:val="span"/>
          <w:rFonts w:ascii="Alegreya Sans" w:eastAsia="Alegreya Sans" w:hAnsi="Alegreya Sans" w:cs="Alegreya Sans"/>
          <w:sz w:val="20"/>
          <w:szCs w:val="20"/>
        </w:rPr>
        <w:t xml:space="preserve">an </w:t>
      </w:r>
      <w:r w:rsidRPr="00B56AE0">
        <w:rPr>
          <w:rStyle w:val="span"/>
          <w:rFonts w:ascii="Alegreya Sans" w:eastAsia="Alegreya Sans" w:hAnsi="Alegreya Sans" w:cs="Alegreya Sans"/>
          <w:sz w:val="20"/>
          <w:szCs w:val="20"/>
        </w:rPr>
        <w:t xml:space="preserve">experimental green laser. </w:t>
      </w:r>
    </w:p>
    <w:p w14:paraId="71A2D8FE" w14:textId="77777777"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Experience utilizing programming languages like Python, C++, C, Mathematica, and MATLAB in a professional research setting.</w:t>
      </w:r>
    </w:p>
    <w:p w14:paraId="0F6B851B"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Thesis given in this GitHub repository: </w:t>
      </w:r>
      <w:hyperlink r:id="rId21" w:history="1">
        <w:r w:rsidRPr="00B56AE0">
          <w:rPr>
            <w:rStyle w:val="Hyperlink"/>
            <w:rFonts w:ascii="Alegreya Sans" w:eastAsia="Alegreya Sans" w:hAnsi="Alegreya Sans" w:cs="Alegreya Sans"/>
            <w:sz w:val="20"/>
            <w:szCs w:val="20"/>
          </w:rPr>
          <w:t>https://github.com/Orko24/ODMR_thesis/blob/master/Hemanto_Bairagi_Final_Report_Draft_3%20(1).pdf</w:t>
        </w:r>
      </w:hyperlink>
      <w:r w:rsidRPr="00B56AE0">
        <w:rPr>
          <w:rStyle w:val="span"/>
          <w:rFonts w:ascii="Alegreya Sans" w:eastAsia="Alegreya Sans" w:hAnsi="Alegreya Sans" w:cs="Alegreya Sans"/>
          <w:sz w:val="20"/>
          <w:szCs w:val="20"/>
        </w:rPr>
        <w:t xml:space="preserve"> </w:t>
      </w:r>
    </w:p>
    <w:p w14:paraId="2ADE27F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Link verifying research: </w:t>
      </w:r>
      <w:hyperlink r:id="rId22" w:history="1">
        <w:r w:rsidRPr="00B56AE0">
          <w:rPr>
            <w:rStyle w:val="Hyperlink"/>
            <w:rFonts w:ascii="Alegreya Sans" w:hAnsi="Alegreya Sans"/>
            <w:sz w:val="20"/>
            <w:szCs w:val="20"/>
          </w:rPr>
          <w:t>https://iqst.ucalgary.ca/sites/default/files/teams/1/IQSTReport20192020.pdf</w:t>
        </w:r>
      </w:hyperlink>
      <w:r>
        <w:t xml:space="preserve"> </w:t>
      </w:r>
    </w:p>
    <w:p w14:paraId="27AFE954"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B249E">
        <w:rPr>
          <w:rStyle w:val="span"/>
          <w:rFonts w:ascii="Alegreya Sans" w:eastAsia="Alegreya Sans" w:hAnsi="Alegreya Sans" w:cs="Alegreya Sans"/>
          <w:sz w:val="20"/>
          <w:szCs w:val="20"/>
        </w:rPr>
        <w:t>ODMR thesis: Focused on quantum optics and quantum computing built an optically detected magnetic resonance (ODMR) microscope. Qubits were used to</w:t>
      </w:r>
      <w:r>
        <w:rPr>
          <w:rStyle w:val="span"/>
          <w:rFonts w:ascii="Alegreya Sans" w:eastAsia="Alegreya Sans" w:hAnsi="Alegreya Sans" w:cs="Alegreya Sans"/>
          <w:sz w:val="20"/>
          <w:szCs w:val="20"/>
        </w:rPr>
        <w:t xml:space="preserve"> </w:t>
      </w:r>
      <w:r w:rsidRPr="00BB249E">
        <w:rPr>
          <w:rStyle w:val="span"/>
          <w:rFonts w:ascii="Alegreya Sans" w:eastAsia="Alegreya Sans" w:hAnsi="Alegreya Sans" w:cs="Alegreya Sans"/>
          <w:sz w:val="20"/>
          <w:szCs w:val="20"/>
        </w:rPr>
        <w:t>produce nanoscale imagery and video.</w:t>
      </w:r>
    </w:p>
    <w:p w14:paraId="2296F0A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C56D1E6"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Education &amp; Training</w:t>
      </w:r>
    </w:p>
    <w:tbl>
      <w:tblPr>
        <w:tblStyle w:val="divdocumenttable"/>
        <w:tblW w:w="11008" w:type="dxa"/>
        <w:tblInd w:w="225" w:type="dxa"/>
        <w:tblLayout w:type="fixed"/>
        <w:tblCellMar>
          <w:left w:w="0" w:type="dxa"/>
          <w:right w:w="0" w:type="dxa"/>
        </w:tblCellMar>
        <w:tblLook w:val="05E0" w:firstRow="1" w:lastRow="1" w:firstColumn="1" w:lastColumn="1" w:noHBand="0" w:noVBand="1"/>
      </w:tblPr>
      <w:tblGrid>
        <w:gridCol w:w="6017"/>
        <w:gridCol w:w="4991"/>
      </w:tblGrid>
      <w:tr w:rsidR="00DE7994" w:rsidRPr="0056700C" w14:paraId="5CEA9AF9" w14:textId="77777777" w:rsidTr="00E85A5D">
        <w:trPr>
          <w:trHeight w:val="4"/>
        </w:trPr>
        <w:tc>
          <w:tcPr>
            <w:tcW w:w="6017" w:type="dxa"/>
            <w:tcMar>
              <w:top w:w="0" w:type="dxa"/>
              <w:left w:w="0" w:type="dxa"/>
              <w:bottom w:w="0" w:type="dxa"/>
              <w:right w:w="0" w:type="dxa"/>
            </w:tcMar>
            <w:hideMark/>
          </w:tcPr>
          <w:p w14:paraId="19BF3B06" w14:textId="77777777" w:rsidR="00DE7994" w:rsidRPr="0056700C" w:rsidRDefault="00DE7994" w:rsidP="00E85A5D">
            <w:pPr>
              <w:pStyle w:val="divdocumentsinglecolumn"/>
              <w:spacing w:line="276" w:lineRule="auto"/>
              <w:ind w:left="225"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 xml:space="preserve">Astrophysics </w:t>
            </w:r>
          </w:p>
          <w:p w14:paraId="5848202F"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62077E18" w14:textId="77777777" w:rsidR="00DE7994"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Calgary, AB</w:t>
            </w:r>
            <w:r w:rsidRPr="0056700C">
              <w:rPr>
                <w:rStyle w:val="separator-main"/>
                <w:rFonts w:ascii="Alegreya Sans" w:eastAsia="Alegreya Sans" w:hAnsi="Alegreya Sans" w:cs="Alegreya Sans"/>
                <w:sz w:val="20"/>
                <w:szCs w:val="20"/>
              </w:rPr>
              <w:t xml:space="preserve"> </w:t>
            </w:r>
          </w:p>
          <w:p w14:paraId="547D4273"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p>
          <w:p w14:paraId="646B068C"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Achieved Honors</w:t>
            </w:r>
          </w:p>
          <w:p w14:paraId="78E721B7"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Dean's List Honoree [2020]</w:t>
            </w:r>
          </w:p>
          <w:p w14:paraId="56056928" w14:textId="77777777" w:rsidR="00DE7994" w:rsidRPr="00D739DC" w:rsidRDefault="00DE7994" w:rsidP="00E85A5D">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GPA: 3.5/4.0</w:t>
            </w:r>
          </w:p>
        </w:tc>
        <w:tc>
          <w:tcPr>
            <w:tcW w:w="4991" w:type="dxa"/>
            <w:tcBorders>
              <w:left w:val="single" w:sz="8" w:space="0" w:color="FEFDFD"/>
            </w:tcBorders>
            <w:tcMar>
              <w:top w:w="0" w:type="dxa"/>
              <w:left w:w="0" w:type="dxa"/>
              <w:bottom w:w="0" w:type="dxa"/>
              <w:right w:w="0" w:type="dxa"/>
            </w:tcMar>
            <w:hideMark/>
          </w:tcPr>
          <w:p w14:paraId="28A01127" w14:textId="77777777" w:rsidR="00DE7994" w:rsidRPr="0056700C" w:rsidRDefault="00DE7994" w:rsidP="00E85A5D">
            <w:pPr>
              <w:pStyle w:val="divdocumentsinglecolumn"/>
              <w:spacing w:before="100" w:line="276" w:lineRule="auto"/>
              <w:ind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Physics</w:t>
            </w:r>
            <w:r w:rsidRPr="0056700C">
              <w:rPr>
                <w:rStyle w:val="singlecolumnspanpaddedlinenth-child1"/>
                <w:rFonts w:ascii="Alegreya Sans" w:eastAsia="Alegreya Sans" w:hAnsi="Alegreya Sans" w:cs="Alegreya Sans"/>
                <w:sz w:val="20"/>
                <w:szCs w:val="20"/>
              </w:rPr>
              <w:t xml:space="preserve"> </w:t>
            </w:r>
          </w:p>
          <w:p w14:paraId="1FBED50B" w14:textId="77777777" w:rsidR="00DE7994" w:rsidRDefault="00DE7994" w:rsidP="00E85A5D">
            <w:pPr>
              <w:pStyle w:val="spanpaddedline"/>
              <w:spacing w:line="276" w:lineRule="auto"/>
              <w:ind w:right="200"/>
              <w:rPr>
                <w:rStyle w:val="span"/>
                <w:rFonts w:eastAsia="Alegreya Sans"/>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76FFD299" w14:textId="77777777" w:rsidR="00DE7994" w:rsidRPr="0056700C" w:rsidRDefault="00DE7994" w:rsidP="00E85A5D">
            <w:pPr>
              <w:pStyle w:val="spanpaddedline"/>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r w:rsidRPr="0056700C">
              <w:rPr>
                <w:rStyle w:val="span"/>
                <w:rFonts w:ascii="Alegreya Sans" w:eastAsia="Alegreya Sans" w:hAnsi="Alegreya Sans" w:cs="Alegreya Sans"/>
                <w:sz w:val="20"/>
                <w:szCs w:val="20"/>
              </w:rPr>
              <w:t xml:space="preserve"> </w:t>
            </w:r>
          </w:p>
          <w:p w14:paraId="4F3F1BF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Achieved Honors</w:t>
            </w:r>
          </w:p>
          <w:p w14:paraId="43217BA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Dean's List Honoree [2020]</w:t>
            </w:r>
          </w:p>
          <w:p w14:paraId="76924940" w14:textId="77777777" w:rsidR="00DE7994" w:rsidRPr="00D739DC" w:rsidRDefault="00DE7994" w:rsidP="00E85A5D">
            <w:pPr>
              <w:pStyle w:val="ulli"/>
              <w:numPr>
                <w:ilvl w:val="0"/>
                <w:numId w:val="8"/>
              </w:numPr>
              <w:shd w:val="clear" w:color="auto" w:fill="FFFFFF"/>
              <w:spacing w:line="280" w:lineRule="atLeast"/>
              <w:ind w:right="200"/>
              <w:rPr>
                <w:rFonts w:ascii="Roboto Condensed Light" w:eastAsia="Arial" w:hAnsi="Roboto Condensed Light" w:cs="Arial"/>
                <w:sz w:val="18"/>
                <w:szCs w:val="18"/>
              </w:rPr>
            </w:pPr>
            <w:r>
              <w:rPr>
                <w:rStyle w:val="separator-main"/>
                <w:rFonts w:ascii="Alegreya Sans" w:eastAsia="Alegreya Sans" w:hAnsi="Alegreya Sans" w:cs="Alegreya Sans"/>
                <w:sz w:val="20"/>
                <w:szCs w:val="20"/>
              </w:rPr>
              <w:t>GPA: 3.5/4.0</w:t>
            </w:r>
          </w:p>
          <w:p w14:paraId="65111F4C" w14:textId="77777777" w:rsidR="00DE7994" w:rsidRPr="0056700C" w:rsidRDefault="00DE7994" w:rsidP="00E85A5D">
            <w:pPr>
              <w:pStyle w:val="ulli"/>
              <w:spacing w:line="276" w:lineRule="auto"/>
              <w:ind w:left="720"/>
              <w:rPr>
                <w:rStyle w:val="separator-main"/>
                <w:rFonts w:ascii="Alegreya Sans" w:eastAsia="Alegreya Sans" w:hAnsi="Alegreya Sans" w:cs="Alegreya Sans"/>
                <w:sz w:val="20"/>
                <w:szCs w:val="20"/>
              </w:rPr>
            </w:pPr>
          </w:p>
        </w:tc>
      </w:tr>
    </w:tbl>
    <w:p w14:paraId="2F481FAB"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RefERENCES can be provided upon request</w:t>
      </w:r>
    </w:p>
    <w:p w14:paraId="7CF3BB75" w14:textId="77777777" w:rsidR="00DE7994" w:rsidRDefault="00DE7994" w:rsidP="00DE7994">
      <w:pPr>
        <w:pStyle w:val="divdocumentsinglecolumn"/>
        <w:numPr>
          <w:ilvl w:val="0"/>
          <w:numId w:val="21"/>
        </w:numPr>
        <w:spacing w:line="276" w:lineRule="auto"/>
        <w:ind w:right="200"/>
        <w:rPr>
          <w:rStyle w:val="spandegree"/>
          <w:sz w:val="20"/>
          <w:szCs w:val="20"/>
        </w:rPr>
      </w:pPr>
      <w:hyperlink r:id="rId23" w:history="1">
        <w:r w:rsidRPr="009F5E26">
          <w:rPr>
            <w:rStyle w:val="Hyperlink"/>
            <w:rFonts w:ascii="Alegreya Sans Medium" w:eastAsia="Alegreya Sans Medium" w:hAnsi="Alegreya Sans Medium" w:cs="Alegreya Sans Medium"/>
            <w:sz w:val="20"/>
            <w:szCs w:val="20"/>
          </w:rPr>
          <w:t>https://www.linkedin.com/in/paul-barclay-648a1531/</w:t>
        </w:r>
      </w:hyperlink>
    </w:p>
    <w:p w14:paraId="2D6B7DA1" w14:textId="77777777" w:rsidR="00DE7994" w:rsidRDefault="00DE7994" w:rsidP="00DE7994">
      <w:pPr>
        <w:pStyle w:val="divdocumentsinglecolumn"/>
        <w:numPr>
          <w:ilvl w:val="0"/>
          <w:numId w:val="21"/>
        </w:numPr>
        <w:spacing w:line="276" w:lineRule="auto"/>
        <w:ind w:right="200"/>
        <w:rPr>
          <w:rStyle w:val="spandegree"/>
          <w:sz w:val="20"/>
          <w:szCs w:val="20"/>
        </w:rPr>
      </w:pPr>
      <w:hyperlink r:id="rId24" w:history="1">
        <w:r w:rsidRPr="009F5E26">
          <w:rPr>
            <w:rStyle w:val="Hyperlink"/>
            <w:rFonts w:ascii="Alegreya Sans Medium" w:eastAsia="Alegreya Sans Medium" w:hAnsi="Alegreya Sans Medium" w:cs="Alegreya Sans Medium"/>
            <w:sz w:val="20"/>
            <w:szCs w:val="20"/>
          </w:rPr>
          <w:t>https://www.linkedin.com/in/jason-donev-76659922/</w:t>
        </w:r>
      </w:hyperlink>
    </w:p>
    <w:p w14:paraId="0FBF425D" w14:textId="77777777" w:rsidR="00DE7994" w:rsidRPr="00DA4327"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5" w:history="1">
        <w:r w:rsidRPr="009F5E26">
          <w:rPr>
            <w:rStyle w:val="Hyperlink"/>
            <w:rFonts w:ascii="Alegreya Sans Medium" w:eastAsia="Alegreya Sans Medium" w:hAnsi="Alegreya Sans Medium" w:cs="Alegreya Sans Medium"/>
            <w:sz w:val="20"/>
            <w:szCs w:val="20"/>
          </w:rPr>
          <w:t>https://www.linkedin.com/in/sstotyn/</w:t>
        </w:r>
      </w:hyperlink>
    </w:p>
    <w:p w14:paraId="37619817" w14:textId="77777777" w:rsidR="00DE7994" w:rsidRPr="008D28C5"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6" w:history="1">
        <w:r w:rsidRPr="00D44738">
          <w:rPr>
            <w:rStyle w:val="Hyperlink"/>
            <w:rFonts w:ascii="Alegreya Sans Medium" w:eastAsia="Alegreya Sans Medium" w:hAnsi="Alegreya Sans Medium" w:cs="Alegreya Sans Medium"/>
            <w:sz w:val="20"/>
            <w:szCs w:val="20"/>
          </w:rPr>
          <w:t>https://www.linkedin.com/in/j%C3%B6rn-davidsen-420a8b22/</w:t>
        </w:r>
      </w:hyperlink>
    </w:p>
    <w:p w14:paraId="36148DF0" w14:textId="77777777" w:rsidR="00DE7994" w:rsidRDefault="00DE7994" w:rsidP="00DE7994">
      <w:pPr>
        <w:pStyle w:val="divdocumentsinglecolumn"/>
        <w:numPr>
          <w:ilvl w:val="0"/>
          <w:numId w:val="21"/>
        </w:numPr>
        <w:spacing w:line="276" w:lineRule="auto"/>
        <w:ind w:right="200"/>
        <w:rPr>
          <w:rStyle w:val="spandegree"/>
          <w:sz w:val="20"/>
          <w:szCs w:val="20"/>
        </w:rPr>
      </w:pPr>
      <w:hyperlink r:id="rId27" w:history="1">
        <w:r w:rsidRPr="00B808D3">
          <w:rPr>
            <w:rStyle w:val="Hyperlink"/>
            <w:rFonts w:ascii="Alegreya Sans Medium" w:eastAsia="Alegreya Sans Medium" w:hAnsi="Alegreya Sans Medium" w:cs="Alegreya Sans Medium"/>
            <w:sz w:val="20"/>
            <w:szCs w:val="20"/>
          </w:rPr>
          <w:t>https://www.linkedin.com/in/brian-mcwhorter-464b532b/</w:t>
        </w:r>
      </w:hyperlink>
    </w:p>
    <w:p w14:paraId="4D95F306" w14:textId="77777777" w:rsidR="00DE7994" w:rsidRPr="002045C4" w:rsidRDefault="00DE7994" w:rsidP="00DE7994">
      <w:pPr>
        <w:pStyle w:val="divdocumentsinglecolumn"/>
        <w:spacing w:line="276" w:lineRule="auto"/>
        <w:ind w:left="720" w:right="200"/>
        <w:rPr>
          <w:rStyle w:val="spandegree"/>
          <w:sz w:val="20"/>
          <w:szCs w:val="20"/>
        </w:rPr>
      </w:pPr>
    </w:p>
    <w:p w14:paraId="0C9907EC" w14:textId="77777777" w:rsidR="00DE7994" w:rsidRPr="00F85E8E" w:rsidRDefault="00DE7994" w:rsidP="00DE7994">
      <w:pPr>
        <w:pStyle w:val="p"/>
        <w:spacing w:before="160" w:line="360" w:lineRule="atLeast"/>
        <w:rPr>
          <w:rStyle w:val="span"/>
          <w:rFonts w:ascii="Roboto Condensed" w:eastAsia="Roboto Condensed" w:hAnsi="Roboto Condensed" w:cs="Roboto Condensed"/>
          <w:vanish/>
          <w:color w:val="7F8183"/>
          <w:sz w:val="18"/>
          <w:szCs w:val="18"/>
        </w:rPr>
      </w:pPr>
    </w:p>
    <w:p w14:paraId="65D19AEF" w14:textId="77777777" w:rsidR="00DE7994" w:rsidRDefault="00DE7994" w:rsidP="00DE7994">
      <w:pPr>
        <w:pStyle w:val="documentzipprefixRcnt"/>
        <w:shd w:val="clear" w:color="auto" w:fill="FFFFFF"/>
        <w:spacing w:line="280" w:lineRule="atLeast"/>
        <w:rPr>
          <w:rFonts w:ascii="Roboto Condensed" w:eastAsia="Roboto Condensed" w:hAnsi="Roboto Condensed" w:cs="Roboto Condensed"/>
          <w:color w:val="7F8183"/>
          <w:sz w:val="20"/>
          <w:szCs w:val="20"/>
        </w:rPr>
      </w:pPr>
    </w:p>
    <w:p w14:paraId="2E301085" w14:textId="77777777" w:rsidR="00BD16B1" w:rsidRPr="00DE7994" w:rsidRDefault="00BD16B1" w:rsidP="00DE7994">
      <w:pPr>
        <w:rPr>
          <w:rFonts w:eastAsia="Roboto Condensed"/>
        </w:rPr>
      </w:pPr>
    </w:p>
    <w:sectPr w:rsidR="00BD16B1" w:rsidRPr="00DE7994" w:rsidSect="00C44CE2">
      <w:pgSz w:w="12240" w:h="15840"/>
      <w:pgMar w:top="743" w:right="1242" w:bottom="284" w:left="10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4AF8EF15-49DB-4F51-8687-74E77894ED30}"/>
  </w:font>
  <w:font w:name="Roboto">
    <w:charset w:val="00"/>
    <w:family w:val="auto"/>
    <w:pitch w:val="variable"/>
    <w:sig w:usb0="E0000AFF" w:usb1="5000217F" w:usb2="00000021" w:usb3="00000000" w:csb0="0000019F" w:csb1="00000000"/>
    <w:embedRegular r:id="rId2" w:fontKey="{BDC45D04-EEED-46CE-9850-C7C991B1F140}"/>
  </w:font>
  <w:font w:name="Hind Medium">
    <w:charset w:val="00"/>
    <w:family w:val="auto"/>
    <w:pitch w:val="variable"/>
    <w:sig w:usb0="00008007" w:usb1="00000000" w:usb2="00000000" w:usb3="00000000" w:csb0="00000093" w:csb1="00000000"/>
    <w:embedRegular r:id="rId3" w:fontKey="{EDF04A98-4D8A-4511-80AF-7EAF69EDFA42}"/>
    <w:embedBold r:id="rId4" w:fontKey="{2A8E6AEA-5B16-440B-96B1-893545DA05DB}"/>
  </w:font>
  <w:font w:name="Alegreya Sans Medium">
    <w:altName w:val="Calibri"/>
    <w:charset w:val="00"/>
    <w:family w:val="auto"/>
    <w:pitch w:val="default"/>
    <w:sig w:usb0="00000000" w:usb1="00000000" w:usb2="00000000" w:usb3="00000000" w:csb0="00000001" w:csb1="00000000"/>
  </w:font>
  <w:font w:name="Alegreya Sans">
    <w:altName w:val="Calibri"/>
    <w:charset w:val="00"/>
    <w:family w:val="auto"/>
    <w:pitch w:val="default"/>
    <w:sig w:usb0="00000000" w:usb1="00000000" w:usb2="00000000" w:usb3="00000000" w:csb0="00000001" w:csb1="00000000"/>
  </w:font>
  <w:font w:name="Roboto Condensed Light">
    <w:charset w:val="00"/>
    <w:family w:val="auto"/>
    <w:pitch w:val="variable"/>
    <w:sig w:usb0="E0000AFF" w:usb1="5000217F" w:usb2="00000021" w:usb3="00000000" w:csb0="0000019F" w:csb1="00000000"/>
    <w:embedRegular r:id="rId5" w:fontKey="{9AD652AD-E35F-45B0-9CAB-F64880FB4031}"/>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4516C348"/>
    <w:lvl w:ilvl="0" w:tplc="AA122636">
      <w:start w:val="1"/>
      <w:numFmt w:val="bullet"/>
      <w:lvlText w:val=""/>
      <w:lvlJc w:val="left"/>
      <w:pPr>
        <w:ind w:left="720" w:hanging="360"/>
      </w:pPr>
      <w:rPr>
        <w:rFonts w:ascii="Symbol" w:hAnsi="Symbol"/>
      </w:rPr>
    </w:lvl>
    <w:lvl w:ilvl="1" w:tplc="3D1CA7CE">
      <w:start w:val="1"/>
      <w:numFmt w:val="bullet"/>
      <w:lvlText w:val="o"/>
      <w:lvlJc w:val="left"/>
      <w:pPr>
        <w:tabs>
          <w:tab w:val="num" w:pos="1440"/>
        </w:tabs>
        <w:ind w:left="1440" w:hanging="360"/>
      </w:pPr>
      <w:rPr>
        <w:rFonts w:ascii="Courier New" w:hAnsi="Courier New"/>
      </w:rPr>
    </w:lvl>
    <w:lvl w:ilvl="2" w:tplc="25BC10F4">
      <w:start w:val="1"/>
      <w:numFmt w:val="bullet"/>
      <w:lvlText w:val=""/>
      <w:lvlJc w:val="left"/>
      <w:pPr>
        <w:tabs>
          <w:tab w:val="num" w:pos="2160"/>
        </w:tabs>
        <w:ind w:left="2160" w:hanging="360"/>
      </w:pPr>
      <w:rPr>
        <w:rFonts w:ascii="Wingdings" w:hAnsi="Wingdings"/>
      </w:rPr>
    </w:lvl>
    <w:lvl w:ilvl="3" w:tplc="B436F19A">
      <w:start w:val="1"/>
      <w:numFmt w:val="bullet"/>
      <w:lvlText w:val=""/>
      <w:lvlJc w:val="left"/>
      <w:pPr>
        <w:tabs>
          <w:tab w:val="num" w:pos="2880"/>
        </w:tabs>
        <w:ind w:left="2880" w:hanging="360"/>
      </w:pPr>
      <w:rPr>
        <w:rFonts w:ascii="Symbol" w:hAnsi="Symbol"/>
      </w:rPr>
    </w:lvl>
    <w:lvl w:ilvl="4" w:tplc="3E56CB7E">
      <w:start w:val="1"/>
      <w:numFmt w:val="bullet"/>
      <w:lvlText w:val="o"/>
      <w:lvlJc w:val="left"/>
      <w:pPr>
        <w:tabs>
          <w:tab w:val="num" w:pos="3600"/>
        </w:tabs>
        <w:ind w:left="3600" w:hanging="360"/>
      </w:pPr>
      <w:rPr>
        <w:rFonts w:ascii="Courier New" w:hAnsi="Courier New"/>
      </w:rPr>
    </w:lvl>
    <w:lvl w:ilvl="5" w:tplc="526EB45C">
      <w:start w:val="1"/>
      <w:numFmt w:val="bullet"/>
      <w:lvlText w:val=""/>
      <w:lvlJc w:val="left"/>
      <w:pPr>
        <w:tabs>
          <w:tab w:val="num" w:pos="4320"/>
        </w:tabs>
        <w:ind w:left="4320" w:hanging="360"/>
      </w:pPr>
      <w:rPr>
        <w:rFonts w:ascii="Wingdings" w:hAnsi="Wingdings"/>
      </w:rPr>
    </w:lvl>
    <w:lvl w:ilvl="6" w:tplc="A5261B36">
      <w:start w:val="1"/>
      <w:numFmt w:val="bullet"/>
      <w:lvlText w:val=""/>
      <w:lvlJc w:val="left"/>
      <w:pPr>
        <w:tabs>
          <w:tab w:val="num" w:pos="5040"/>
        </w:tabs>
        <w:ind w:left="5040" w:hanging="360"/>
      </w:pPr>
      <w:rPr>
        <w:rFonts w:ascii="Symbol" w:hAnsi="Symbol"/>
      </w:rPr>
    </w:lvl>
    <w:lvl w:ilvl="7" w:tplc="4D7AC3A6">
      <w:start w:val="1"/>
      <w:numFmt w:val="bullet"/>
      <w:lvlText w:val="o"/>
      <w:lvlJc w:val="left"/>
      <w:pPr>
        <w:tabs>
          <w:tab w:val="num" w:pos="5760"/>
        </w:tabs>
        <w:ind w:left="5760" w:hanging="360"/>
      </w:pPr>
      <w:rPr>
        <w:rFonts w:ascii="Courier New" w:hAnsi="Courier New"/>
      </w:rPr>
    </w:lvl>
    <w:lvl w:ilvl="8" w:tplc="67188D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B4E2BAA0">
      <w:start w:val="1"/>
      <w:numFmt w:val="bullet"/>
      <w:lvlText w:val=""/>
      <w:lvlJc w:val="left"/>
      <w:pPr>
        <w:ind w:left="720" w:hanging="360"/>
      </w:pPr>
      <w:rPr>
        <w:rFonts w:ascii="Symbol" w:hAnsi="Symbol"/>
      </w:rPr>
    </w:lvl>
    <w:lvl w:ilvl="1" w:tplc="0700CCE0">
      <w:start w:val="1"/>
      <w:numFmt w:val="bullet"/>
      <w:lvlText w:val="o"/>
      <w:lvlJc w:val="left"/>
      <w:pPr>
        <w:tabs>
          <w:tab w:val="num" w:pos="1440"/>
        </w:tabs>
        <w:ind w:left="1440" w:hanging="360"/>
      </w:pPr>
      <w:rPr>
        <w:rFonts w:ascii="Courier New" w:hAnsi="Courier New"/>
      </w:rPr>
    </w:lvl>
    <w:lvl w:ilvl="2" w:tplc="59522C1C">
      <w:start w:val="1"/>
      <w:numFmt w:val="bullet"/>
      <w:lvlText w:val=""/>
      <w:lvlJc w:val="left"/>
      <w:pPr>
        <w:tabs>
          <w:tab w:val="num" w:pos="2160"/>
        </w:tabs>
        <w:ind w:left="2160" w:hanging="360"/>
      </w:pPr>
      <w:rPr>
        <w:rFonts w:ascii="Wingdings" w:hAnsi="Wingdings"/>
      </w:rPr>
    </w:lvl>
    <w:lvl w:ilvl="3" w:tplc="9340AAD2">
      <w:start w:val="1"/>
      <w:numFmt w:val="bullet"/>
      <w:lvlText w:val=""/>
      <w:lvlJc w:val="left"/>
      <w:pPr>
        <w:tabs>
          <w:tab w:val="num" w:pos="2880"/>
        </w:tabs>
        <w:ind w:left="2880" w:hanging="360"/>
      </w:pPr>
      <w:rPr>
        <w:rFonts w:ascii="Symbol" w:hAnsi="Symbol"/>
      </w:rPr>
    </w:lvl>
    <w:lvl w:ilvl="4" w:tplc="C99AB79A">
      <w:start w:val="1"/>
      <w:numFmt w:val="bullet"/>
      <w:lvlText w:val="o"/>
      <w:lvlJc w:val="left"/>
      <w:pPr>
        <w:tabs>
          <w:tab w:val="num" w:pos="3600"/>
        </w:tabs>
        <w:ind w:left="3600" w:hanging="360"/>
      </w:pPr>
      <w:rPr>
        <w:rFonts w:ascii="Courier New" w:hAnsi="Courier New"/>
      </w:rPr>
    </w:lvl>
    <w:lvl w:ilvl="5" w:tplc="37C26CC6">
      <w:start w:val="1"/>
      <w:numFmt w:val="bullet"/>
      <w:lvlText w:val=""/>
      <w:lvlJc w:val="left"/>
      <w:pPr>
        <w:tabs>
          <w:tab w:val="num" w:pos="4320"/>
        </w:tabs>
        <w:ind w:left="4320" w:hanging="360"/>
      </w:pPr>
      <w:rPr>
        <w:rFonts w:ascii="Wingdings" w:hAnsi="Wingdings"/>
      </w:rPr>
    </w:lvl>
    <w:lvl w:ilvl="6" w:tplc="6C6CE860">
      <w:start w:val="1"/>
      <w:numFmt w:val="bullet"/>
      <w:lvlText w:val=""/>
      <w:lvlJc w:val="left"/>
      <w:pPr>
        <w:tabs>
          <w:tab w:val="num" w:pos="5040"/>
        </w:tabs>
        <w:ind w:left="5040" w:hanging="360"/>
      </w:pPr>
      <w:rPr>
        <w:rFonts w:ascii="Symbol" w:hAnsi="Symbol"/>
      </w:rPr>
    </w:lvl>
    <w:lvl w:ilvl="7" w:tplc="41141D34">
      <w:start w:val="1"/>
      <w:numFmt w:val="bullet"/>
      <w:lvlText w:val="o"/>
      <w:lvlJc w:val="left"/>
      <w:pPr>
        <w:tabs>
          <w:tab w:val="num" w:pos="5760"/>
        </w:tabs>
        <w:ind w:left="5760" w:hanging="360"/>
      </w:pPr>
      <w:rPr>
        <w:rFonts w:ascii="Courier New" w:hAnsi="Courier New"/>
      </w:rPr>
    </w:lvl>
    <w:lvl w:ilvl="8" w:tplc="DD58F64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FF24BF80">
      <w:start w:val="1"/>
      <w:numFmt w:val="bullet"/>
      <w:lvlText w:val=""/>
      <w:lvlJc w:val="left"/>
      <w:pPr>
        <w:ind w:left="720" w:hanging="360"/>
      </w:pPr>
      <w:rPr>
        <w:rFonts w:ascii="Symbol" w:hAnsi="Symbol"/>
      </w:rPr>
    </w:lvl>
    <w:lvl w:ilvl="1" w:tplc="0602DBB0">
      <w:start w:val="1"/>
      <w:numFmt w:val="bullet"/>
      <w:lvlText w:val="o"/>
      <w:lvlJc w:val="left"/>
      <w:pPr>
        <w:tabs>
          <w:tab w:val="num" w:pos="1440"/>
        </w:tabs>
        <w:ind w:left="1440" w:hanging="360"/>
      </w:pPr>
      <w:rPr>
        <w:rFonts w:ascii="Courier New" w:hAnsi="Courier New"/>
      </w:rPr>
    </w:lvl>
    <w:lvl w:ilvl="2" w:tplc="A378A8A0">
      <w:start w:val="1"/>
      <w:numFmt w:val="bullet"/>
      <w:lvlText w:val=""/>
      <w:lvlJc w:val="left"/>
      <w:pPr>
        <w:tabs>
          <w:tab w:val="num" w:pos="2160"/>
        </w:tabs>
        <w:ind w:left="2160" w:hanging="360"/>
      </w:pPr>
      <w:rPr>
        <w:rFonts w:ascii="Wingdings" w:hAnsi="Wingdings"/>
      </w:rPr>
    </w:lvl>
    <w:lvl w:ilvl="3" w:tplc="A9F0043A">
      <w:start w:val="1"/>
      <w:numFmt w:val="bullet"/>
      <w:lvlText w:val=""/>
      <w:lvlJc w:val="left"/>
      <w:pPr>
        <w:tabs>
          <w:tab w:val="num" w:pos="2880"/>
        </w:tabs>
        <w:ind w:left="2880" w:hanging="360"/>
      </w:pPr>
      <w:rPr>
        <w:rFonts w:ascii="Symbol" w:hAnsi="Symbol"/>
      </w:rPr>
    </w:lvl>
    <w:lvl w:ilvl="4" w:tplc="60004340">
      <w:start w:val="1"/>
      <w:numFmt w:val="bullet"/>
      <w:lvlText w:val="o"/>
      <w:lvlJc w:val="left"/>
      <w:pPr>
        <w:tabs>
          <w:tab w:val="num" w:pos="3600"/>
        </w:tabs>
        <w:ind w:left="3600" w:hanging="360"/>
      </w:pPr>
      <w:rPr>
        <w:rFonts w:ascii="Courier New" w:hAnsi="Courier New"/>
      </w:rPr>
    </w:lvl>
    <w:lvl w:ilvl="5" w:tplc="4F167F14">
      <w:start w:val="1"/>
      <w:numFmt w:val="bullet"/>
      <w:lvlText w:val=""/>
      <w:lvlJc w:val="left"/>
      <w:pPr>
        <w:tabs>
          <w:tab w:val="num" w:pos="4320"/>
        </w:tabs>
        <w:ind w:left="4320" w:hanging="360"/>
      </w:pPr>
      <w:rPr>
        <w:rFonts w:ascii="Wingdings" w:hAnsi="Wingdings"/>
      </w:rPr>
    </w:lvl>
    <w:lvl w:ilvl="6" w:tplc="9238DECE">
      <w:start w:val="1"/>
      <w:numFmt w:val="bullet"/>
      <w:lvlText w:val=""/>
      <w:lvlJc w:val="left"/>
      <w:pPr>
        <w:tabs>
          <w:tab w:val="num" w:pos="5040"/>
        </w:tabs>
        <w:ind w:left="5040" w:hanging="360"/>
      </w:pPr>
      <w:rPr>
        <w:rFonts w:ascii="Symbol" w:hAnsi="Symbol"/>
      </w:rPr>
    </w:lvl>
    <w:lvl w:ilvl="7" w:tplc="0BD8DEF6">
      <w:start w:val="1"/>
      <w:numFmt w:val="bullet"/>
      <w:lvlText w:val="o"/>
      <w:lvlJc w:val="left"/>
      <w:pPr>
        <w:tabs>
          <w:tab w:val="num" w:pos="5760"/>
        </w:tabs>
        <w:ind w:left="5760" w:hanging="360"/>
      </w:pPr>
      <w:rPr>
        <w:rFonts w:ascii="Courier New" w:hAnsi="Courier New"/>
      </w:rPr>
    </w:lvl>
    <w:lvl w:ilvl="8" w:tplc="06EC0F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7"/>
    <w:multiLevelType w:val="hybridMultilevel"/>
    <w:tmpl w:val="00000007"/>
    <w:lvl w:ilvl="0" w:tplc="BEB49B3A">
      <w:start w:val="1"/>
      <w:numFmt w:val="bullet"/>
      <w:lvlText w:val=""/>
      <w:lvlJc w:val="left"/>
      <w:pPr>
        <w:ind w:left="720" w:hanging="360"/>
      </w:pPr>
      <w:rPr>
        <w:rFonts w:ascii="Symbol" w:hAnsi="Symbol"/>
      </w:rPr>
    </w:lvl>
    <w:lvl w:ilvl="1" w:tplc="9A2ABC6C">
      <w:start w:val="1"/>
      <w:numFmt w:val="bullet"/>
      <w:lvlText w:val="o"/>
      <w:lvlJc w:val="left"/>
      <w:pPr>
        <w:tabs>
          <w:tab w:val="num" w:pos="1440"/>
        </w:tabs>
        <w:ind w:left="1440" w:hanging="360"/>
      </w:pPr>
      <w:rPr>
        <w:rFonts w:ascii="Courier New" w:hAnsi="Courier New"/>
      </w:rPr>
    </w:lvl>
    <w:lvl w:ilvl="2" w:tplc="04349A9E">
      <w:start w:val="1"/>
      <w:numFmt w:val="bullet"/>
      <w:lvlText w:val=""/>
      <w:lvlJc w:val="left"/>
      <w:pPr>
        <w:tabs>
          <w:tab w:val="num" w:pos="2160"/>
        </w:tabs>
        <w:ind w:left="2160" w:hanging="360"/>
      </w:pPr>
      <w:rPr>
        <w:rFonts w:ascii="Wingdings" w:hAnsi="Wingdings"/>
      </w:rPr>
    </w:lvl>
    <w:lvl w:ilvl="3" w:tplc="22EAC5C4">
      <w:start w:val="1"/>
      <w:numFmt w:val="bullet"/>
      <w:lvlText w:val=""/>
      <w:lvlJc w:val="left"/>
      <w:pPr>
        <w:tabs>
          <w:tab w:val="num" w:pos="2880"/>
        </w:tabs>
        <w:ind w:left="2880" w:hanging="360"/>
      </w:pPr>
      <w:rPr>
        <w:rFonts w:ascii="Symbol" w:hAnsi="Symbol"/>
      </w:rPr>
    </w:lvl>
    <w:lvl w:ilvl="4" w:tplc="A23C4D90">
      <w:start w:val="1"/>
      <w:numFmt w:val="bullet"/>
      <w:lvlText w:val="o"/>
      <w:lvlJc w:val="left"/>
      <w:pPr>
        <w:tabs>
          <w:tab w:val="num" w:pos="3600"/>
        </w:tabs>
        <w:ind w:left="3600" w:hanging="360"/>
      </w:pPr>
      <w:rPr>
        <w:rFonts w:ascii="Courier New" w:hAnsi="Courier New"/>
      </w:rPr>
    </w:lvl>
    <w:lvl w:ilvl="5" w:tplc="20C6A886">
      <w:start w:val="1"/>
      <w:numFmt w:val="bullet"/>
      <w:lvlText w:val=""/>
      <w:lvlJc w:val="left"/>
      <w:pPr>
        <w:tabs>
          <w:tab w:val="num" w:pos="4320"/>
        </w:tabs>
        <w:ind w:left="4320" w:hanging="360"/>
      </w:pPr>
      <w:rPr>
        <w:rFonts w:ascii="Wingdings" w:hAnsi="Wingdings"/>
      </w:rPr>
    </w:lvl>
    <w:lvl w:ilvl="6" w:tplc="BA90B67E">
      <w:start w:val="1"/>
      <w:numFmt w:val="bullet"/>
      <w:lvlText w:val=""/>
      <w:lvlJc w:val="left"/>
      <w:pPr>
        <w:tabs>
          <w:tab w:val="num" w:pos="5040"/>
        </w:tabs>
        <w:ind w:left="5040" w:hanging="360"/>
      </w:pPr>
      <w:rPr>
        <w:rFonts w:ascii="Symbol" w:hAnsi="Symbol"/>
      </w:rPr>
    </w:lvl>
    <w:lvl w:ilvl="7" w:tplc="A63CCD66">
      <w:start w:val="1"/>
      <w:numFmt w:val="bullet"/>
      <w:lvlText w:val="o"/>
      <w:lvlJc w:val="left"/>
      <w:pPr>
        <w:tabs>
          <w:tab w:val="num" w:pos="5760"/>
        </w:tabs>
        <w:ind w:left="5760" w:hanging="360"/>
      </w:pPr>
      <w:rPr>
        <w:rFonts w:ascii="Courier New" w:hAnsi="Courier New"/>
      </w:rPr>
    </w:lvl>
    <w:lvl w:ilvl="8" w:tplc="638A05B2">
      <w:start w:val="1"/>
      <w:numFmt w:val="bullet"/>
      <w:lvlText w:val=""/>
      <w:lvlJc w:val="left"/>
      <w:pPr>
        <w:tabs>
          <w:tab w:val="num" w:pos="6480"/>
        </w:tabs>
        <w:ind w:left="6480" w:hanging="360"/>
      </w:pPr>
      <w:rPr>
        <w:rFonts w:ascii="Wingdings" w:hAnsi="Wingdings"/>
      </w:rPr>
    </w:lvl>
  </w:abstractNum>
  <w:abstractNum w:abstractNumId="4" w15:restartNumberingAfterBreak="0">
    <w:nsid w:val="096B00B5"/>
    <w:multiLevelType w:val="multilevel"/>
    <w:tmpl w:val="910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F61BA"/>
    <w:multiLevelType w:val="hybridMultilevel"/>
    <w:tmpl w:val="A9F2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51098"/>
    <w:multiLevelType w:val="multilevel"/>
    <w:tmpl w:val="928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42B5D"/>
    <w:multiLevelType w:val="hybridMultilevel"/>
    <w:tmpl w:val="71A68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F42496"/>
    <w:multiLevelType w:val="multilevel"/>
    <w:tmpl w:val="6F9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5566A9"/>
    <w:multiLevelType w:val="multilevel"/>
    <w:tmpl w:val="490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41DE1"/>
    <w:multiLevelType w:val="multilevel"/>
    <w:tmpl w:val="E0D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60722"/>
    <w:multiLevelType w:val="multilevel"/>
    <w:tmpl w:val="8B2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566F66"/>
    <w:multiLevelType w:val="hybridMultilevel"/>
    <w:tmpl w:val="EC949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02944"/>
    <w:multiLevelType w:val="hybridMultilevel"/>
    <w:tmpl w:val="C5CCD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6214CA"/>
    <w:multiLevelType w:val="multilevel"/>
    <w:tmpl w:val="5FD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918B0"/>
    <w:multiLevelType w:val="multilevel"/>
    <w:tmpl w:val="86E2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483C96"/>
    <w:multiLevelType w:val="multilevel"/>
    <w:tmpl w:val="10A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A147FC"/>
    <w:multiLevelType w:val="multilevel"/>
    <w:tmpl w:val="8F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273C1"/>
    <w:multiLevelType w:val="multilevel"/>
    <w:tmpl w:val="1EFA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6342D6"/>
    <w:multiLevelType w:val="hybridMultilevel"/>
    <w:tmpl w:val="C0E83B86"/>
    <w:lvl w:ilvl="0" w:tplc="10090001">
      <w:start w:val="1"/>
      <w:numFmt w:val="bullet"/>
      <w:lvlText w:val=""/>
      <w:lvlJc w:val="left"/>
      <w:pPr>
        <w:ind w:left="945" w:hanging="360"/>
      </w:pPr>
      <w:rPr>
        <w:rFonts w:ascii="Symbol" w:hAnsi="Symbol" w:hint="default"/>
      </w:rPr>
    </w:lvl>
    <w:lvl w:ilvl="1" w:tplc="10090003">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20" w15:restartNumberingAfterBreak="0">
    <w:nsid w:val="724F19ED"/>
    <w:multiLevelType w:val="hybridMultilevel"/>
    <w:tmpl w:val="AB185C8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42210C4"/>
    <w:multiLevelType w:val="multilevel"/>
    <w:tmpl w:val="B0A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44538"/>
    <w:multiLevelType w:val="hybridMultilevel"/>
    <w:tmpl w:val="4E7E93D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8A40143"/>
    <w:multiLevelType w:val="multilevel"/>
    <w:tmpl w:val="41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B02EF"/>
    <w:multiLevelType w:val="multilevel"/>
    <w:tmpl w:val="913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632410">
    <w:abstractNumId w:val="11"/>
  </w:num>
  <w:num w:numId="2" w16cid:durableId="87436132">
    <w:abstractNumId w:val="21"/>
  </w:num>
  <w:num w:numId="3" w16cid:durableId="505753835">
    <w:abstractNumId w:val="4"/>
  </w:num>
  <w:num w:numId="4" w16cid:durableId="18750347">
    <w:abstractNumId w:val="10"/>
  </w:num>
  <w:num w:numId="5" w16cid:durableId="341008703">
    <w:abstractNumId w:val="18"/>
  </w:num>
  <w:num w:numId="6" w16cid:durableId="80569881">
    <w:abstractNumId w:val="16"/>
  </w:num>
  <w:num w:numId="7" w16cid:durableId="393705001">
    <w:abstractNumId w:val="23"/>
  </w:num>
  <w:num w:numId="8" w16cid:durableId="1582301366">
    <w:abstractNumId w:val="0"/>
  </w:num>
  <w:num w:numId="9" w16cid:durableId="1689943290">
    <w:abstractNumId w:val="1"/>
  </w:num>
  <w:num w:numId="10" w16cid:durableId="1157847313">
    <w:abstractNumId w:val="2"/>
  </w:num>
  <w:num w:numId="11" w16cid:durableId="602036275">
    <w:abstractNumId w:val="3"/>
  </w:num>
  <w:num w:numId="12" w16cid:durableId="1660619777">
    <w:abstractNumId w:val="20"/>
  </w:num>
  <w:num w:numId="13" w16cid:durableId="1582369017">
    <w:abstractNumId w:val="19"/>
  </w:num>
  <w:num w:numId="14" w16cid:durableId="487476364">
    <w:abstractNumId w:val="6"/>
  </w:num>
  <w:num w:numId="15" w16cid:durableId="1123502918">
    <w:abstractNumId w:val="24"/>
  </w:num>
  <w:num w:numId="16" w16cid:durableId="908349806">
    <w:abstractNumId w:val="17"/>
  </w:num>
  <w:num w:numId="17" w16cid:durableId="822544630">
    <w:abstractNumId w:val="14"/>
  </w:num>
  <w:num w:numId="18" w16cid:durableId="599606880">
    <w:abstractNumId w:val="9"/>
  </w:num>
  <w:num w:numId="19" w16cid:durableId="1109197755">
    <w:abstractNumId w:val="8"/>
  </w:num>
  <w:num w:numId="20" w16cid:durableId="1471820552">
    <w:abstractNumId w:val="15"/>
  </w:num>
  <w:num w:numId="21" w16cid:durableId="462356763">
    <w:abstractNumId w:val="7"/>
  </w:num>
  <w:num w:numId="22" w16cid:durableId="579683915">
    <w:abstractNumId w:val="22"/>
  </w:num>
  <w:num w:numId="23" w16cid:durableId="936672175">
    <w:abstractNumId w:val="13"/>
  </w:num>
  <w:num w:numId="24" w16cid:durableId="703483246">
    <w:abstractNumId w:val="12"/>
  </w:num>
  <w:num w:numId="25" w16cid:durableId="523594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971"/>
    <w:rsid w:val="000060B3"/>
    <w:rsid w:val="000100A5"/>
    <w:rsid w:val="00017E4C"/>
    <w:rsid w:val="000243F4"/>
    <w:rsid w:val="00026440"/>
    <w:rsid w:val="000273B1"/>
    <w:rsid w:val="00033A40"/>
    <w:rsid w:val="000345AB"/>
    <w:rsid w:val="0003488F"/>
    <w:rsid w:val="00035796"/>
    <w:rsid w:val="00036125"/>
    <w:rsid w:val="00036FEE"/>
    <w:rsid w:val="00037957"/>
    <w:rsid w:val="0004199A"/>
    <w:rsid w:val="00044048"/>
    <w:rsid w:val="00044BDC"/>
    <w:rsid w:val="00046576"/>
    <w:rsid w:val="00047B37"/>
    <w:rsid w:val="000528D7"/>
    <w:rsid w:val="0005788E"/>
    <w:rsid w:val="00057E3E"/>
    <w:rsid w:val="00060F78"/>
    <w:rsid w:val="000625E2"/>
    <w:rsid w:val="000708FC"/>
    <w:rsid w:val="00071C61"/>
    <w:rsid w:val="00074EE7"/>
    <w:rsid w:val="000763DE"/>
    <w:rsid w:val="000767CC"/>
    <w:rsid w:val="000813F2"/>
    <w:rsid w:val="000844B6"/>
    <w:rsid w:val="000905CC"/>
    <w:rsid w:val="00091124"/>
    <w:rsid w:val="00091151"/>
    <w:rsid w:val="00091F8C"/>
    <w:rsid w:val="00095673"/>
    <w:rsid w:val="000A7633"/>
    <w:rsid w:val="000B15DF"/>
    <w:rsid w:val="000B254C"/>
    <w:rsid w:val="000B6A93"/>
    <w:rsid w:val="000C6ECE"/>
    <w:rsid w:val="000C7A13"/>
    <w:rsid w:val="000D0F5D"/>
    <w:rsid w:val="000D117A"/>
    <w:rsid w:val="000D290D"/>
    <w:rsid w:val="000D32FC"/>
    <w:rsid w:val="000D49A1"/>
    <w:rsid w:val="000D7458"/>
    <w:rsid w:val="000E19DE"/>
    <w:rsid w:val="000E1A8F"/>
    <w:rsid w:val="000E2BF6"/>
    <w:rsid w:val="000E61E0"/>
    <w:rsid w:val="000F3165"/>
    <w:rsid w:val="000F76CF"/>
    <w:rsid w:val="00101672"/>
    <w:rsid w:val="00102827"/>
    <w:rsid w:val="0010421F"/>
    <w:rsid w:val="001129DA"/>
    <w:rsid w:val="00113AC8"/>
    <w:rsid w:val="001165F2"/>
    <w:rsid w:val="00117598"/>
    <w:rsid w:val="00121247"/>
    <w:rsid w:val="00122150"/>
    <w:rsid w:val="001260D8"/>
    <w:rsid w:val="00127AD3"/>
    <w:rsid w:val="00130C0F"/>
    <w:rsid w:val="001319BE"/>
    <w:rsid w:val="0013210E"/>
    <w:rsid w:val="00134111"/>
    <w:rsid w:val="001345EF"/>
    <w:rsid w:val="00135A1B"/>
    <w:rsid w:val="00135FC2"/>
    <w:rsid w:val="00137572"/>
    <w:rsid w:val="00142711"/>
    <w:rsid w:val="00143454"/>
    <w:rsid w:val="00143571"/>
    <w:rsid w:val="00143572"/>
    <w:rsid w:val="00144D44"/>
    <w:rsid w:val="00144DC2"/>
    <w:rsid w:val="00145997"/>
    <w:rsid w:val="00145AB7"/>
    <w:rsid w:val="0014602E"/>
    <w:rsid w:val="001520D5"/>
    <w:rsid w:val="00154093"/>
    <w:rsid w:val="00154DFF"/>
    <w:rsid w:val="00156366"/>
    <w:rsid w:val="001565DE"/>
    <w:rsid w:val="00160133"/>
    <w:rsid w:val="00163A34"/>
    <w:rsid w:val="00163C9C"/>
    <w:rsid w:val="0017068A"/>
    <w:rsid w:val="00171CB4"/>
    <w:rsid w:val="001724DB"/>
    <w:rsid w:val="001762B5"/>
    <w:rsid w:val="001762BB"/>
    <w:rsid w:val="00186AD2"/>
    <w:rsid w:val="001A02C8"/>
    <w:rsid w:val="001A5DEA"/>
    <w:rsid w:val="001A6308"/>
    <w:rsid w:val="001A6B9F"/>
    <w:rsid w:val="001B15C3"/>
    <w:rsid w:val="001B42ED"/>
    <w:rsid w:val="001B53A8"/>
    <w:rsid w:val="001B5A45"/>
    <w:rsid w:val="001B7AB3"/>
    <w:rsid w:val="001C0FA9"/>
    <w:rsid w:val="001C235C"/>
    <w:rsid w:val="001C516D"/>
    <w:rsid w:val="001C71FA"/>
    <w:rsid w:val="001D164D"/>
    <w:rsid w:val="001D21C4"/>
    <w:rsid w:val="001D377B"/>
    <w:rsid w:val="001D65DF"/>
    <w:rsid w:val="001E288C"/>
    <w:rsid w:val="001E3AAA"/>
    <w:rsid w:val="001E4543"/>
    <w:rsid w:val="001F2436"/>
    <w:rsid w:val="001F2E5A"/>
    <w:rsid w:val="001F5267"/>
    <w:rsid w:val="001F6F74"/>
    <w:rsid w:val="001F7442"/>
    <w:rsid w:val="0020268E"/>
    <w:rsid w:val="00203995"/>
    <w:rsid w:val="002045C4"/>
    <w:rsid w:val="00204861"/>
    <w:rsid w:val="00206A23"/>
    <w:rsid w:val="0021415D"/>
    <w:rsid w:val="0021630E"/>
    <w:rsid w:val="0021633A"/>
    <w:rsid w:val="002165EA"/>
    <w:rsid w:val="00216983"/>
    <w:rsid w:val="00217067"/>
    <w:rsid w:val="002173CC"/>
    <w:rsid w:val="002174A4"/>
    <w:rsid w:val="00227481"/>
    <w:rsid w:val="00227D76"/>
    <w:rsid w:val="002332A7"/>
    <w:rsid w:val="00236085"/>
    <w:rsid w:val="00236554"/>
    <w:rsid w:val="002411E3"/>
    <w:rsid w:val="00243C28"/>
    <w:rsid w:val="002450A8"/>
    <w:rsid w:val="00246339"/>
    <w:rsid w:val="002467C9"/>
    <w:rsid w:val="0025384C"/>
    <w:rsid w:val="00255074"/>
    <w:rsid w:val="00256399"/>
    <w:rsid w:val="00260D7B"/>
    <w:rsid w:val="00260F30"/>
    <w:rsid w:val="002644CB"/>
    <w:rsid w:val="002704E1"/>
    <w:rsid w:val="00271C90"/>
    <w:rsid w:val="002733FC"/>
    <w:rsid w:val="002737D2"/>
    <w:rsid w:val="0028264C"/>
    <w:rsid w:val="00283593"/>
    <w:rsid w:val="00286990"/>
    <w:rsid w:val="00286CCA"/>
    <w:rsid w:val="00286F12"/>
    <w:rsid w:val="002870B3"/>
    <w:rsid w:val="0029401A"/>
    <w:rsid w:val="00294787"/>
    <w:rsid w:val="00294E87"/>
    <w:rsid w:val="00295436"/>
    <w:rsid w:val="002959B4"/>
    <w:rsid w:val="00296B04"/>
    <w:rsid w:val="00297F48"/>
    <w:rsid w:val="002A3E0B"/>
    <w:rsid w:val="002A54FD"/>
    <w:rsid w:val="002B11AC"/>
    <w:rsid w:val="002B3C30"/>
    <w:rsid w:val="002B7DB9"/>
    <w:rsid w:val="002C0686"/>
    <w:rsid w:val="002C0BAE"/>
    <w:rsid w:val="002C20CF"/>
    <w:rsid w:val="002C24D6"/>
    <w:rsid w:val="002C41DD"/>
    <w:rsid w:val="002C4748"/>
    <w:rsid w:val="002C7A6D"/>
    <w:rsid w:val="002D1B39"/>
    <w:rsid w:val="002D47B4"/>
    <w:rsid w:val="002D6CA0"/>
    <w:rsid w:val="002E0B79"/>
    <w:rsid w:val="002E2817"/>
    <w:rsid w:val="002E3A90"/>
    <w:rsid w:val="002E55C3"/>
    <w:rsid w:val="002F08C4"/>
    <w:rsid w:val="002F286D"/>
    <w:rsid w:val="002F5A77"/>
    <w:rsid w:val="00302E43"/>
    <w:rsid w:val="00304067"/>
    <w:rsid w:val="00304426"/>
    <w:rsid w:val="00305C6B"/>
    <w:rsid w:val="00306786"/>
    <w:rsid w:val="00310B3D"/>
    <w:rsid w:val="00313356"/>
    <w:rsid w:val="003173D3"/>
    <w:rsid w:val="00317DD3"/>
    <w:rsid w:val="00320545"/>
    <w:rsid w:val="00320C1C"/>
    <w:rsid w:val="0032100B"/>
    <w:rsid w:val="00323626"/>
    <w:rsid w:val="00323E6D"/>
    <w:rsid w:val="00324DC7"/>
    <w:rsid w:val="00327397"/>
    <w:rsid w:val="00332116"/>
    <w:rsid w:val="00334197"/>
    <w:rsid w:val="00334397"/>
    <w:rsid w:val="00334E32"/>
    <w:rsid w:val="00337650"/>
    <w:rsid w:val="00337A9A"/>
    <w:rsid w:val="00340A10"/>
    <w:rsid w:val="003462E0"/>
    <w:rsid w:val="00354300"/>
    <w:rsid w:val="003547D9"/>
    <w:rsid w:val="003549BE"/>
    <w:rsid w:val="00356415"/>
    <w:rsid w:val="0035712D"/>
    <w:rsid w:val="0036136E"/>
    <w:rsid w:val="00363381"/>
    <w:rsid w:val="0036442F"/>
    <w:rsid w:val="00367E64"/>
    <w:rsid w:val="003767B0"/>
    <w:rsid w:val="00376CD6"/>
    <w:rsid w:val="00386691"/>
    <w:rsid w:val="00387596"/>
    <w:rsid w:val="00387B38"/>
    <w:rsid w:val="00391BA2"/>
    <w:rsid w:val="00393F1D"/>
    <w:rsid w:val="0039656D"/>
    <w:rsid w:val="003A22F8"/>
    <w:rsid w:val="003A60AF"/>
    <w:rsid w:val="003A6670"/>
    <w:rsid w:val="003A6791"/>
    <w:rsid w:val="003B0B79"/>
    <w:rsid w:val="003B6526"/>
    <w:rsid w:val="003C1C49"/>
    <w:rsid w:val="003C2AE5"/>
    <w:rsid w:val="003D2F61"/>
    <w:rsid w:val="003E1654"/>
    <w:rsid w:val="003E1DD8"/>
    <w:rsid w:val="003E45AA"/>
    <w:rsid w:val="003E7213"/>
    <w:rsid w:val="003E7292"/>
    <w:rsid w:val="003E7906"/>
    <w:rsid w:val="003F0502"/>
    <w:rsid w:val="003F6778"/>
    <w:rsid w:val="00401E70"/>
    <w:rsid w:val="00403FBC"/>
    <w:rsid w:val="00404E75"/>
    <w:rsid w:val="004054B7"/>
    <w:rsid w:val="00410422"/>
    <w:rsid w:val="004125BD"/>
    <w:rsid w:val="00412A08"/>
    <w:rsid w:val="00412D98"/>
    <w:rsid w:val="004133B8"/>
    <w:rsid w:val="00414D65"/>
    <w:rsid w:val="00417297"/>
    <w:rsid w:val="00417735"/>
    <w:rsid w:val="00417833"/>
    <w:rsid w:val="004243D0"/>
    <w:rsid w:val="00427727"/>
    <w:rsid w:val="00427F4D"/>
    <w:rsid w:val="00434C79"/>
    <w:rsid w:val="00454108"/>
    <w:rsid w:val="00454E8F"/>
    <w:rsid w:val="00455643"/>
    <w:rsid w:val="00457B76"/>
    <w:rsid w:val="00460D4A"/>
    <w:rsid w:val="00463A48"/>
    <w:rsid w:val="0046429E"/>
    <w:rsid w:val="004655BD"/>
    <w:rsid w:val="004660D6"/>
    <w:rsid w:val="00472401"/>
    <w:rsid w:val="0047289B"/>
    <w:rsid w:val="00473C23"/>
    <w:rsid w:val="00473C46"/>
    <w:rsid w:val="00474050"/>
    <w:rsid w:val="004756FE"/>
    <w:rsid w:val="00477E71"/>
    <w:rsid w:val="0048001E"/>
    <w:rsid w:val="00480B92"/>
    <w:rsid w:val="004852EC"/>
    <w:rsid w:val="00491691"/>
    <w:rsid w:val="00493EFA"/>
    <w:rsid w:val="00494F79"/>
    <w:rsid w:val="00495470"/>
    <w:rsid w:val="00496BF9"/>
    <w:rsid w:val="004A0B7D"/>
    <w:rsid w:val="004A4E3C"/>
    <w:rsid w:val="004A6BD1"/>
    <w:rsid w:val="004A6F53"/>
    <w:rsid w:val="004B1DC1"/>
    <w:rsid w:val="004B3496"/>
    <w:rsid w:val="004B5DB1"/>
    <w:rsid w:val="004C1496"/>
    <w:rsid w:val="004C4DAD"/>
    <w:rsid w:val="004C4F9B"/>
    <w:rsid w:val="004D2057"/>
    <w:rsid w:val="004D51FC"/>
    <w:rsid w:val="004D6F08"/>
    <w:rsid w:val="004E082E"/>
    <w:rsid w:val="004E4298"/>
    <w:rsid w:val="0050556E"/>
    <w:rsid w:val="00505EC0"/>
    <w:rsid w:val="0050747F"/>
    <w:rsid w:val="00507506"/>
    <w:rsid w:val="00511CF9"/>
    <w:rsid w:val="0051489E"/>
    <w:rsid w:val="005149FF"/>
    <w:rsid w:val="005151CF"/>
    <w:rsid w:val="005151E7"/>
    <w:rsid w:val="005156D3"/>
    <w:rsid w:val="005170F6"/>
    <w:rsid w:val="00520EB0"/>
    <w:rsid w:val="00522CAF"/>
    <w:rsid w:val="005260D8"/>
    <w:rsid w:val="005272E0"/>
    <w:rsid w:val="005276F7"/>
    <w:rsid w:val="00527C76"/>
    <w:rsid w:val="005311DF"/>
    <w:rsid w:val="00533180"/>
    <w:rsid w:val="00535E41"/>
    <w:rsid w:val="00537A85"/>
    <w:rsid w:val="005428AB"/>
    <w:rsid w:val="00551518"/>
    <w:rsid w:val="0055361A"/>
    <w:rsid w:val="0055477F"/>
    <w:rsid w:val="00555969"/>
    <w:rsid w:val="00563132"/>
    <w:rsid w:val="00571120"/>
    <w:rsid w:val="00572459"/>
    <w:rsid w:val="00574F9D"/>
    <w:rsid w:val="00576BE3"/>
    <w:rsid w:val="00576CFF"/>
    <w:rsid w:val="00581CDA"/>
    <w:rsid w:val="00584569"/>
    <w:rsid w:val="0058766D"/>
    <w:rsid w:val="00590F96"/>
    <w:rsid w:val="005919D9"/>
    <w:rsid w:val="0059334B"/>
    <w:rsid w:val="00593757"/>
    <w:rsid w:val="00593B86"/>
    <w:rsid w:val="005A084D"/>
    <w:rsid w:val="005A1871"/>
    <w:rsid w:val="005A2F51"/>
    <w:rsid w:val="005A3D45"/>
    <w:rsid w:val="005A43F0"/>
    <w:rsid w:val="005A7738"/>
    <w:rsid w:val="005B07FE"/>
    <w:rsid w:val="005B168D"/>
    <w:rsid w:val="005B21DC"/>
    <w:rsid w:val="005B53BB"/>
    <w:rsid w:val="005B7348"/>
    <w:rsid w:val="005C2641"/>
    <w:rsid w:val="005D06F9"/>
    <w:rsid w:val="005D111B"/>
    <w:rsid w:val="005D153F"/>
    <w:rsid w:val="005D18FB"/>
    <w:rsid w:val="005D432D"/>
    <w:rsid w:val="005D46BA"/>
    <w:rsid w:val="005D7352"/>
    <w:rsid w:val="005E1125"/>
    <w:rsid w:val="005E4238"/>
    <w:rsid w:val="005E7E31"/>
    <w:rsid w:val="005F250A"/>
    <w:rsid w:val="005F322E"/>
    <w:rsid w:val="005F69D3"/>
    <w:rsid w:val="005F6A09"/>
    <w:rsid w:val="005F7DA0"/>
    <w:rsid w:val="00601B59"/>
    <w:rsid w:val="00601BA3"/>
    <w:rsid w:val="006075EA"/>
    <w:rsid w:val="00627BFA"/>
    <w:rsid w:val="0063117E"/>
    <w:rsid w:val="00634654"/>
    <w:rsid w:val="0063742F"/>
    <w:rsid w:val="00637472"/>
    <w:rsid w:val="006374CE"/>
    <w:rsid w:val="00640D0A"/>
    <w:rsid w:val="0064111F"/>
    <w:rsid w:val="00643E0C"/>
    <w:rsid w:val="00644148"/>
    <w:rsid w:val="0065597C"/>
    <w:rsid w:val="00661330"/>
    <w:rsid w:val="006640B5"/>
    <w:rsid w:val="00670668"/>
    <w:rsid w:val="006734AE"/>
    <w:rsid w:val="0068015F"/>
    <w:rsid w:val="00683E62"/>
    <w:rsid w:val="006854F5"/>
    <w:rsid w:val="0068573B"/>
    <w:rsid w:val="0069047D"/>
    <w:rsid w:val="00692DEB"/>
    <w:rsid w:val="00693E3B"/>
    <w:rsid w:val="006942CA"/>
    <w:rsid w:val="00695E05"/>
    <w:rsid w:val="00696C16"/>
    <w:rsid w:val="006A0358"/>
    <w:rsid w:val="006A071B"/>
    <w:rsid w:val="006A1E90"/>
    <w:rsid w:val="006A2D20"/>
    <w:rsid w:val="006A3828"/>
    <w:rsid w:val="006A6022"/>
    <w:rsid w:val="006A7D86"/>
    <w:rsid w:val="006A7F29"/>
    <w:rsid w:val="006B21FE"/>
    <w:rsid w:val="006B2B27"/>
    <w:rsid w:val="006C1469"/>
    <w:rsid w:val="006C1AA1"/>
    <w:rsid w:val="006C46BC"/>
    <w:rsid w:val="006C62BE"/>
    <w:rsid w:val="006D0B93"/>
    <w:rsid w:val="006E12DB"/>
    <w:rsid w:val="006E1D1E"/>
    <w:rsid w:val="006E6F9C"/>
    <w:rsid w:val="006F0077"/>
    <w:rsid w:val="006F4442"/>
    <w:rsid w:val="006F562C"/>
    <w:rsid w:val="006F7005"/>
    <w:rsid w:val="00700849"/>
    <w:rsid w:val="007055D4"/>
    <w:rsid w:val="007056D2"/>
    <w:rsid w:val="00712E7A"/>
    <w:rsid w:val="007206D6"/>
    <w:rsid w:val="0072163C"/>
    <w:rsid w:val="00722EE0"/>
    <w:rsid w:val="0072432B"/>
    <w:rsid w:val="007265E0"/>
    <w:rsid w:val="00731438"/>
    <w:rsid w:val="0073442E"/>
    <w:rsid w:val="00734737"/>
    <w:rsid w:val="00737089"/>
    <w:rsid w:val="00737E6D"/>
    <w:rsid w:val="007448B4"/>
    <w:rsid w:val="00751A12"/>
    <w:rsid w:val="00754879"/>
    <w:rsid w:val="007574CF"/>
    <w:rsid w:val="00765EAA"/>
    <w:rsid w:val="00766FDB"/>
    <w:rsid w:val="0077392D"/>
    <w:rsid w:val="00775777"/>
    <w:rsid w:val="00781F78"/>
    <w:rsid w:val="007826ED"/>
    <w:rsid w:val="00783EA2"/>
    <w:rsid w:val="00785015"/>
    <w:rsid w:val="007902E9"/>
    <w:rsid w:val="00790685"/>
    <w:rsid w:val="00792BAF"/>
    <w:rsid w:val="007939E3"/>
    <w:rsid w:val="00795C1F"/>
    <w:rsid w:val="00796C01"/>
    <w:rsid w:val="007A1690"/>
    <w:rsid w:val="007A5534"/>
    <w:rsid w:val="007B112B"/>
    <w:rsid w:val="007B1621"/>
    <w:rsid w:val="007B1A3F"/>
    <w:rsid w:val="007B2E43"/>
    <w:rsid w:val="007B36FF"/>
    <w:rsid w:val="007C2316"/>
    <w:rsid w:val="007C6186"/>
    <w:rsid w:val="007D15B9"/>
    <w:rsid w:val="007D16AA"/>
    <w:rsid w:val="007D1F65"/>
    <w:rsid w:val="007D23E7"/>
    <w:rsid w:val="007D4DD2"/>
    <w:rsid w:val="007D5D40"/>
    <w:rsid w:val="007D7416"/>
    <w:rsid w:val="007E01BC"/>
    <w:rsid w:val="007E2CF7"/>
    <w:rsid w:val="007E409F"/>
    <w:rsid w:val="007E59BC"/>
    <w:rsid w:val="007E6B7F"/>
    <w:rsid w:val="007E6DF0"/>
    <w:rsid w:val="007F59FA"/>
    <w:rsid w:val="00803334"/>
    <w:rsid w:val="008036CD"/>
    <w:rsid w:val="0080468C"/>
    <w:rsid w:val="008046FA"/>
    <w:rsid w:val="00806132"/>
    <w:rsid w:val="00806878"/>
    <w:rsid w:val="00806C55"/>
    <w:rsid w:val="0080761E"/>
    <w:rsid w:val="00807AEE"/>
    <w:rsid w:val="00811B74"/>
    <w:rsid w:val="00811C42"/>
    <w:rsid w:val="008132C6"/>
    <w:rsid w:val="00816A85"/>
    <w:rsid w:val="00817E87"/>
    <w:rsid w:val="008215AE"/>
    <w:rsid w:val="008222DD"/>
    <w:rsid w:val="00822CC7"/>
    <w:rsid w:val="00823D37"/>
    <w:rsid w:val="008240E4"/>
    <w:rsid w:val="008260B7"/>
    <w:rsid w:val="00831E1F"/>
    <w:rsid w:val="008344A5"/>
    <w:rsid w:val="008422F0"/>
    <w:rsid w:val="008438A5"/>
    <w:rsid w:val="008448C3"/>
    <w:rsid w:val="00847A0B"/>
    <w:rsid w:val="008631F4"/>
    <w:rsid w:val="00870F48"/>
    <w:rsid w:val="0087577B"/>
    <w:rsid w:val="008832FB"/>
    <w:rsid w:val="008866BD"/>
    <w:rsid w:val="00886B59"/>
    <w:rsid w:val="00886E69"/>
    <w:rsid w:val="00886F1B"/>
    <w:rsid w:val="00886F2B"/>
    <w:rsid w:val="00890096"/>
    <w:rsid w:val="00896C84"/>
    <w:rsid w:val="00897A86"/>
    <w:rsid w:val="008A19A7"/>
    <w:rsid w:val="008A27AE"/>
    <w:rsid w:val="008A495F"/>
    <w:rsid w:val="008B2094"/>
    <w:rsid w:val="008B293B"/>
    <w:rsid w:val="008B3378"/>
    <w:rsid w:val="008B4078"/>
    <w:rsid w:val="008C30D1"/>
    <w:rsid w:val="008C3F12"/>
    <w:rsid w:val="008C6F09"/>
    <w:rsid w:val="008D01D3"/>
    <w:rsid w:val="008D1432"/>
    <w:rsid w:val="008D5720"/>
    <w:rsid w:val="008D60C0"/>
    <w:rsid w:val="008E3E66"/>
    <w:rsid w:val="008E6C66"/>
    <w:rsid w:val="008F097D"/>
    <w:rsid w:val="008F29CA"/>
    <w:rsid w:val="008F3464"/>
    <w:rsid w:val="008F3DB0"/>
    <w:rsid w:val="008F582F"/>
    <w:rsid w:val="008F62D6"/>
    <w:rsid w:val="008F7CF0"/>
    <w:rsid w:val="00903A90"/>
    <w:rsid w:val="00903C34"/>
    <w:rsid w:val="009043ED"/>
    <w:rsid w:val="00905011"/>
    <w:rsid w:val="009118E2"/>
    <w:rsid w:val="00914054"/>
    <w:rsid w:val="009149ED"/>
    <w:rsid w:val="009159C9"/>
    <w:rsid w:val="009173A6"/>
    <w:rsid w:val="009212F6"/>
    <w:rsid w:val="009222D6"/>
    <w:rsid w:val="00927877"/>
    <w:rsid w:val="00932F8B"/>
    <w:rsid w:val="00933D7D"/>
    <w:rsid w:val="009412B3"/>
    <w:rsid w:val="00943E0A"/>
    <w:rsid w:val="00945073"/>
    <w:rsid w:val="00945455"/>
    <w:rsid w:val="00947A00"/>
    <w:rsid w:val="00950EBA"/>
    <w:rsid w:val="00952E6C"/>
    <w:rsid w:val="00953B91"/>
    <w:rsid w:val="0095623F"/>
    <w:rsid w:val="00957241"/>
    <w:rsid w:val="00957EE0"/>
    <w:rsid w:val="009608B5"/>
    <w:rsid w:val="00961911"/>
    <w:rsid w:val="00965C61"/>
    <w:rsid w:val="00966F05"/>
    <w:rsid w:val="00974B58"/>
    <w:rsid w:val="00976A2E"/>
    <w:rsid w:val="0097732C"/>
    <w:rsid w:val="00981B1F"/>
    <w:rsid w:val="00981B66"/>
    <w:rsid w:val="00982CDA"/>
    <w:rsid w:val="00985E92"/>
    <w:rsid w:val="00995170"/>
    <w:rsid w:val="009A19EC"/>
    <w:rsid w:val="009B30BC"/>
    <w:rsid w:val="009B3A6A"/>
    <w:rsid w:val="009B6BD6"/>
    <w:rsid w:val="009C0B8B"/>
    <w:rsid w:val="009C625E"/>
    <w:rsid w:val="009D084A"/>
    <w:rsid w:val="009D7FC4"/>
    <w:rsid w:val="009E02B3"/>
    <w:rsid w:val="009E09D4"/>
    <w:rsid w:val="009E259E"/>
    <w:rsid w:val="009E2A6E"/>
    <w:rsid w:val="009E3E54"/>
    <w:rsid w:val="009F21BF"/>
    <w:rsid w:val="009F6B9A"/>
    <w:rsid w:val="009F6D27"/>
    <w:rsid w:val="009F72D6"/>
    <w:rsid w:val="00A024B3"/>
    <w:rsid w:val="00A02DCD"/>
    <w:rsid w:val="00A050A1"/>
    <w:rsid w:val="00A06BD0"/>
    <w:rsid w:val="00A07295"/>
    <w:rsid w:val="00A14A48"/>
    <w:rsid w:val="00A151AB"/>
    <w:rsid w:val="00A153D3"/>
    <w:rsid w:val="00A16BA1"/>
    <w:rsid w:val="00A2465A"/>
    <w:rsid w:val="00A26125"/>
    <w:rsid w:val="00A315CA"/>
    <w:rsid w:val="00A319C9"/>
    <w:rsid w:val="00A34556"/>
    <w:rsid w:val="00A40891"/>
    <w:rsid w:val="00A437FB"/>
    <w:rsid w:val="00A45F50"/>
    <w:rsid w:val="00A45F81"/>
    <w:rsid w:val="00A461D5"/>
    <w:rsid w:val="00A46AA7"/>
    <w:rsid w:val="00A52547"/>
    <w:rsid w:val="00A57AF1"/>
    <w:rsid w:val="00A63BC2"/>
    <w:rsid w:val="00A647B9"/>
    <w:rsid w:val="00A676AA"/>
    <w:rsid w:val="00A67D7D"/>
    <w:rsid w:val="00A71788"/>
    <w:rsid w:val="00A75F20"/>
    <w:rsid w:val="00A76D17"/>
    <w:rsid w:val="00A80465"/>
    <w:rsid w:val="00A806FE"/>
    <w:rsid w:val="00A8101C"/>
    <w:rsid w:val="00A81B79"/>
    <w:rsid w:val="00A81F05"/>
    <w:rsid w:val="00A82528"/>
    <w:rsid w:val="00A84179"/>
    <w:rsid w:val="00A8672B"/>
    <w:rsid w:val="00A93EAD"/>
    <w:rsid w:val="00AA125B"/>
    <w:rsid w:val="00AA3036"/>
    <w:rsid w:val="00AA37EA"/>
    <w:rsid w:val="00AA3BA2"/>
    <w:rsid w:val="00AA3F31"/>
    <w:rsid w:val="00AA4A87"/>
    <w:rsid w:val="00AA57EA"/>
    <w:rsid w:val="00AA6AE1"/>
    <w:rsid w:val="00AA781F"/>
    <w:rsid w:val="00AB3476"/>
    <w:rsid w:val="00AB36AE"/>
    <w:rsid w:val="00AB4586"/>
    <w:rsid w:val="00AB5F29"/>
    <w:rsid w:val="00AB7416"/>
    <w:rsid w:val="00AB7809"/>
    <w:rsid w:val="00AB7F15"/>
    <w:rsid w:val="00AC06CA"/>
    <w:rsid w:val="00AC1A7C"/>
    <w:rsid w:val="00AC3B1B"/>
    <w:rsid w:val="00AC540C"/>
    <w:rsid w:val="00AD0E01"/>
    <w:rsid w:val="00AD314D"/>
    <w:rsid w:val="00AE5AD9"/>
    <w:rsid w:val="00AE5CA4"/>
    <w:rsid w:val="00AF05CB"/>
    <w:rsid w:val="00AF0604"/>
    <w:rsid w:val="00AF21FC"/>
    <w:rsid w:val="00B0026A"/>
    <w:rsid w:val="00B00354"/>
    <w:rsid w:val="00B0105A"/>
    <w:rsid w:val="00B112FA"/>
    <w:rsid w:val="00B12104"/>
    <w:rsid w:val="00B12178"/>
    <w:rsid w:val="00B17AF1"/>
    <w:rsid w:val="00B22109"/>
    <w:rsid w:val="00B221DE"/>
    <w:rsid w:val="00B227EA"/>
    <w:rsid w:val="00B23805"/>
    <w:rsid w:val="00B244C9"/>
    <w:rsid w:val="00B2452A"/>
    <w:rsid w:val="00B24725"/>
    <w:rsid w:val="00B2476F"/>
    <w:rsid w:val="00B27C8E"/>
    <w:rsid w:val="00B31695"/>
    <w:rsid w:val="00B3336A"/>
    <w:rsid w:val="00B3527B"/>
    <w:rsid w:val="00B36AC0"/>
    <w:rsid w:val="00B45DFE"/>
    <w:rsid w:val="00B5325F"/>
    <w:rsid w:val="00B54D00"/>
    <w:rsid w:val="00B56AE0"/>
    <w:rsid w:val="00B636C1"/>
    <w:rsid w:val="00B63E5C"/>
    <w:rsid w:val="00B6476F"/>
    <w:rsid w:val="00B707E7"/>
    <w:rsid w:val="00B71A10"/>
    <w:rsid w:val="00B747C2"/>
    <w:rsid w:val="00B82E5E"/>
    <w:rsid w:val="00B910F7"/>
    <w:rsid w:val="00B97809"/>
    <w:rsid w:val="00BA2119"/>
    <w:rsid w:val="00BA3F5D"/>
    <w:rsid w:val="00BA661F"/>
    <w:rsid w:val="00BA68C3"/>
    <w:rsid w:val="00BA7CF9"/>
    <w:rsid w:val="00BB1BB7"/>
    <w:rsid w:val="00BB58B8"/>
    <w:rsid w:val="00BB5C2A"/>
    <w:rsid w:val="00BB6544"/>
    <w:rsid w:val="00BB7B4C"/>
    <w:rsid w:val="00BC00F7"/>
    <w:rsid w:val="00BC129E"/>
    <w:rsid w:val="00BC14B8"/>
    <w:rsid w:val="00BC211B"/>
    <w:rsid w:val="00BC39B2"/>
    <w:rsid w:val="00BC4C79"/>
    <w:rsid w:val="00BC5049"/>
    <w:rsid w:val="00BC5B5A"/>
    <w:rsid w:val="00BD0D49"/>
    <w:rsid w:val="00BD16B1"/>
    <w:rsid w:val="00BD5C45"/>
    <w:rsid w:val="00BD6404"/>
    <w:rsid w:val="00BD659B"/>
    <w:rsid w:val="00BE3F41"/>
    <w:rsid w:val="00BE59A0"/>
    <w:rsid w:val="00BF0093"/>
    <w:rsid w:val="00BF0A34"/>
    <w:rsid w:val="00BF0AD4"/>
    <w:rsid w:val="00BF0CF6"/>
    <w:rsid w:val="00BF20C9"/>
    <w:rsid w:val="00BF38BD"/>
    <w:rsid w:val="00C05CB5"/>
    <w:rsid w:val="00C079E7"/>
    <w:rsid w:val="00C215F8"/>
    <w:rsid w:val="00C223EF"/>
    <w:rsid w:val="00C242F9"/>
    <w:rsid w:val="00C25248"/>
    <w:rsid w:val="00C25423"/>
    <w:rsid w:val="00C25968"/>
    <w:rsid w:val="00C25DC2"/>
    <w:rsid w:val="00C32300"/>
    <w:rsid w:val="00C33318"/>
    <w:rsid w:val="00C339EB"/>
    <w:rsid w:val="00C33C3C"/>
    <w:rsid w:val="00C37AEE"/>
    <w:rsid w:val="00C402D2"/>
    <w:rsid w:val="00C4343E"/>
    <w:rsid w:val="00C44CE2"/>
    <w:rsid w:val="00C51711"/>
    <w:rsid w:val="00C54F98"/>
    <w:rsid w:val="00C568CF"/>
    <w:rsid w:val="00C56CC2"/>
    <w:rsid w:val="00C57901"/>
    <w:rsid w:val="00C57BAD"/>
    <w:rsid w:val="00C603E0"/>
    <w:rsid w:val="00C61A9C"/>
    <w:rsid w:val="00C62EB7"/>
    <w:rsid w:val="00C65511"/>
    <w:rsid w:val="00C65E85"/>
    <w:rsid w:val="00C663F9"/>
    <w:rsid w:val="00C719C7"/>
    <w:rsid w:val="00C71FBA"/>
    <w:rsid w:val="00C73AE3"/>
    <w:rsid w:val="00C8383C"/>
    <w:rsid w:val="00C84C41"/>
    <w:rsid w:val="00C916B3"/>
    <w:rsid w:val="00C93C6B"/>
    <w:rsid w:val="00C953E1"/>
    <w:rsid w:val="00C97AD8"/>
    <w:rsid w:val="00CA0A7A"/>
    <w:rsid w:val="00CA6916"/>
    <w:rsid w:val="00CA71E8"/>
    <w:rsid w:val="00CA77A9"/>
    <w:rsid w:val="00CB30ED"/>
    <w:rsid w:val="00CB3C8E"/>
    <w:rsid w:val="00CB66E8"/>
    <w:rsid w:val="00CC2ADE"/>
    <w:rsid w:val="00CC2B9B"/>
    <w:rsid w:val="00CD34DF"/>
    <w:rsid w:val="00CD56EC"/>
    <w:rsid w:val="00CD5A0B"/>
    <w:rsid w:val="00CD65EC"/>
    <w:rsid w:val="00CE784B"/>
    <w:rsid w:val="00CF03EF"/>
    <w:rsid w:val="00CF1C80"/>
    <w:rsid w:val="00CF29C7"/>
    <w:rsid w:val="00CF3416"/>
    <w:rsid w:val="00CF368F"/>
    <w:rsid w:val="00CF4ED5"/>
    <w:rsid w:val="00D00136"/>
    <w:rsid w:val="00D0299A"/>
    <w:rsid w:val="00D056CF"/>
    <w:rsid w:val="00D057A9"/>
    <w:rsid w:val="00D05A5A"/>
    <w:rsid w:val="00D06786"/>
    <w:rsid w:val="00D069C0"/>
    <w:rsid w:val="00D1341B"/>
    <w:rsid w:val="00D1380D"/>
    <w:rsid w:val="00D13A4D"/>
    <w:rsid w:val="00D17A88"/>
    <w:rsid w:val="00D22CA8"/>
    <w:rsid w:val="00D318DF"/>
    <w:rsid w:val="00D36191"/>
    <w:rsid w:val="00D36677"/>
    <w:rsid w:val="00D42429"/>
    <w:rsid w:val="00D437E0"/>
    <w:rsid w:val="00D44EF3"/>
    <w:rsid w:val="00D46B65"/>
    <w:rsid w:val="00D52657"/>
    <w:rsid w:val="00D53B23"/>
    <w:rsid w:val="00D556DB"/>
    <w:rsid w:val="00D56E7A"/>
    <w:rsid w:val="00D62B38"/>
    <w:rsid w:val="00D64AB6"/>
    <w:rsid w:val="00D65220"/>
    <w:rsid w:val="00D66894"/>
    <w:rsid w:val="00D708AD"/>
    <w:rsid w:val="00D7180B"/>
    <w:rsid w:val="00D739DC"/>
    <w:rsid w:val="00D74AE3"/>
    <w:rsid w:val="00D74D5D"/>
    <w:rsid w:val="00D75721"/>
    <w:rsid w:val="00D82E55"/>
    <w:rsid w:val="00D87650"/>
    <w:rsid w:val="00D87911"/>
    <w:rsid w:val="00D9025F"/>
    <w:rsid w:val="00D914E7"/>
    <w:rsid w:val="00D9479B"/>
    <w:rsid w:val="00D94932"/>
    <w:rsid w:val="00D96992"/>
    <w:rsid w:val="00D96B00"/>
    <w:rsid w:val="00D97DE9"/>
    <w:rsid w:val="00D97FD6"/>
    <w:rsid w:val="00DA2A86"/>
    <w:rsid w:val="00DA4327"/>
    <w:rsid w:val="00DB1C8F"/>
    <w:rsid w:val="00DC2617"/>
    <w:rsid w:val="00DC4FCE"/>
    <w:rsid w:val="00DC7215"/>
    <w:rsid w:val="00DD0B96"/>
    <w:rsid w:val="00DE4593"/>
    <w:rsid w:val="00DE4FBF"/>
    <w:rsid w:val="00DE7994"/>
    <w:rsid w:val="00DE7ED3"/>
    <w:rsid w:val="00DF3034"/>
    <w:rsid w:val="00DF4420"/>
    <w:rsid w:val="00E07F41"/>
    <w:rsid w:val="00E10B28"/>
    <w:rsid w:val="00E153B6"/>
    <w:rsid w:val="00E15545"/>
    <w:rsid w:val="00E15A8C"/>
    <w:rsid w:val="00E218B7"/>
    <w:rsid w:val="00E23C2A"/>
    <w:rsid w:val="00E23CF0"/>
    <w:rsid w:val="00E242FC"/>
    <w:rsid w:val="00E24494"/>
    <w:rsid w:val="00E35A9B"/>
    <w:rsid w:val="00E35AC6"/>
    <w:rsid w:val="00E401F5"/>
    <w:rsid w:val="00E428EF"/>
    <w:rsid w:val="00E44D47"/>
    <w:rsid w:val="00E4795F"/>
    <w:rsid w:val="00E52FA3"/>
    <w:rsid w:val="00E55A8C"/>
    <w:rsid w:val="00E568A7"/>
    <w:rsid w:val="00E56AC8"/>
    <w:rsid w:val="00E57BCD"/>
    <w:rsid w:val="00E605AF"/>
    <w:rsid w:val="00E6120F"/>
    <w:rsid w:val="00E61D4C"/>
    <w:rsid w:val="00E6265F"/>
    <w:rsid w:val="00E62973"/>
    <w:rsid w:val="00E64782"/>
    <w:rsid w:val="00E64AC4"/>
    <w:rsid w:val="00E704A5"/>
    <w:rsid w:val="00E7259A"/>
    <w:rsid w:val="00E72E2C"/>
    <w:rsid w:val="00E733D4"/>
    <w:rsid w:val="00E73A9D"/>
    <w:rsid w:val="00E753B3"/>
    <w:rsid w:val="00E75D6E"/>
    <w:rsid w:val="00E76D3D"/>
    <w:rsid w:val="00E76D8F"/>
    <w:rsid w:val="00E81331"/>
    <w:rsid w:val="00E83D16"/>
    <w:rsid w:val="00E90DAE"/>
    <w:rsid w:val="00E90DB3"/>
    <w:rsid w:val="00E90DC7"/>
    <w:rsid w:val="00E93156"/>
    <w:rsid w:val="00E94E3C"/>
    <w:rsid w:val="00EA370E"/>
    <w:rsid w:val="00EA3EE6"/>
    <w:rsid w:val="00EA72B6"/>
    <w:rsid w:val="00EB2303"/>
    <w:rsid w:val="00EB5491"/>
    <w:rsid w:val="00EB6D28"/>
    <w:rsid w:val="00EC4B4D"/>
    <w:rsid w:val="00EC5DE1"/>
    <w:rsid w:val="00EC5ED0"/>
    <w:rsid w:val="00EC6ABB"/>
    <w:rsid w:val="00EC7287"/>
    <w:rsid w:val="00EC72CC"/>
    <w:rsid w:val="00ED3B12"/>
    <w:rsid w:val="00ED5B3C"/>
    <w:rsid w:val="00EE0F00"/>
    <w:rsid w:val="00EE4A0C"/>
    <w:rsid w:val="00EE696C"/>
    <w:rsid w:val="00EF0910"/>
    <w:rsid w:val="00EF1306"/>
    <w:rsid w:val="00EF1E27"/>
    <w:rsid w:val="00EF3CEF"/>
    <w:rsid w:val="00EF403F"/>
    <w:rsid w:val="00EF5AD4"/>
    <w:rsid w:val="00EF62C4"/>
    <w:rsid w:val="00EF7ED7"/>
    <w:rsid w:val="00F04F12"/>
    <w:rsid w:val="00F068FB"/>
    <w:rsid w:val="00F06956"/>
    <w:rsid w:val="00F07404"/>
    <w:rsid w:val="00F108B9"/>
    <w:rsid w:val="00F13C4B"/>
    <w:rsid w:val="00F20C84"/>
    <w:rsid w:val="00F2281C"/>
    <w:rsid w:val="00F26542"/>
    <w:rsid w:val="00F26A70"/>
    <w:rsid w:val="00F26A87"/>
    <w:rsid w:val="00F2700F"/>
    <w:rsid w:val="00F27AE7"/>
    <w:rsid w:val="00F30011"/>
    <w:rsid w:val="00F309A7"/>
    <w:rsid w:val="00F3383B"/>
    <w:rsid w:val="00F34C83"/>
    <w:rsid w:val="00F356D8"/>
    <w:rsid w:val="00F37320"/>
    <w:rsid w:val="00F37605"/>
    <w:rsid w:val="00F45AE0"/>
    <w:rsid w:val="00F45D11"/>
    <w:rsid w:val="00F46AAC"/>
    <w:rsid w:val="00F500D9"/>
    <w:rsid w:val="00F50CE0"/>
    <w:rsid w:val="00F518CB"/>
    <w:rsid w:val="00F54EE6"/>
    <w:rsid w:val="00F56023"/>
    <w:rsid w:val="00F61BF9"/>
    <w:rsid w:val="00F63800"/>
    <w:rsid w:val="00F70CFD"/>
    <w:rsid w:val="00F75BC5"/>
    <w:rsid w:val="00F764B7"/>
    <w:rsid w:val="00F8027C"/>
    <w:rsid w:val="00F81CED"/>
    <w:rsid w:val="00F82633"/>
    <w:rsid w:val="00F8423B"/>
    <w:rsid w:val="00F8478D"/>
    <w:rsid w:val="00F8546A"/>
    <w:rsid w:val="00F85E8E"/>
    <w:rsid w:val="00F87625"/>
    <w:rsid w:val="00F90E7B"/>
    <w:rsid w:val="00F91BD7"/>
    <w:rsid w:val="00F972D7"/>
    <w:rsid w:val="00FA1BB4"/>
    <w:rsid w:val="00FA2733"/>
    <w:rsid w:val="00FA6E46"/>
    <w:rsid w:val="00FA6F81"/>
    <w:rsid w:val="00FA7F11"/>
    <w:rsid w:val="00FB1B35"/>
    <w:rsid w:val="00FB59E0"/>
    <w:rsid w:val="00FB7875"/>
    <w:rsid w:val="00FC1393"/>
    <w:rsid w:val="00FC6D40"/>
    <w:rsid w:val="00FD2996"/>
    <w:rsid w:val="00FD5765"/>
    <w:rsid w:val="00FD66D3"/>
    <w:rsid w:val="00FE0327"/>
    <w:rsid w:val="00FE2064"/>
    <w:rsid w:val="00FE5D44"/>
    <w:rsid w:val="00FF1CD7"/>
    <w:rsid w:val="00FF5B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9CA27"/>
  <w15:docId w15:val="{FF0F08FA-6294-4FFF-931D-CC2B2E51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fontface">
    <w:name w:val="div_document_fontface"/>
    <w:basedOn w:val="Normal"/>
    <w:rPr>
      <w:rFonts w:ascii="Roboto Condensed" w:eastAsia="Roboto Condensed" w:hAnsi="Roboto Condensed" w:cs="Roboto Condensed"/>
    </w:rPr>
  </w:style>
  <w:style w:type="character" w:customStyle="1" w:styleId="divdocumentdivPARAGRAPHNAME">
    <w:name w:val="div_document_div_PARAGRAPH_NAME"/>
    <w:basedOn w:val="DefaultParagraphFont"/>
  </w:style>
  <w:style w:type="paragraph" w:customStyle="1" w:styleId="divname">
    <w:name w:val="div_name"/>
    <w:basedOn w:val="div"/>
    <w:pPr>
      <w:spacing w:line="500" w:lineRule="atLeast"/>
    </w:pPr>
    <w:rPr>
      <w:rFonts w:ascii="Roboto" w:eastAsia="Roboto" w:hAnsi="Roboto" w:cs="Roboto"/>
      <w:caps/>
      <w:sz w:val="50"/>
      <w:szCs w:val="50"/>
    </w:rPr>
  </w:style>
  <w:style w:type="paragraph" w:customStyle="1" w:styleId="div">
    <w:name w:val="div"/>
    <w:basedOn w:val="Normal"/>
  </w:style>
  <w:style w:type="character" w:customStyle="1" w:styleId="divnameCharacter">
    <w:name w:val="div_name Character"/>
    <w:basedOn w:val="divCharacter"/>
    <w:rPr>
      <w:rFonts w:ascii="Roboto" w:eastAsia="Roboto" w:hAnsi="Roboto" w:cs="Roboto"/>
      <w:caps/>
      <w:sz w:val="50"/>
      <w:szCs w:val="50"/>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fName">
    <w:name w:val="div_document_fName"/>
    <w:basedOn w:val="DefaultParagraphFont"/>
    <w:rPr>
      <w:color w:val="009999"/>
    </w:rPr>
  </w:style>
  <w:style w:type="character" w:customStyle="1" w:styleId="span">
    <w:name w:val="span"/>
    <w:basedOn w:val="DefaultParagraphFont"/>
    <w:rPr>
      <w:sz w:val="24"/>
      <w:szCs w:val="24"/>
      <w:bdr w:val="none" w:sz="0" w:space="0" w:color="auto"/>
      <w:vertAlign w:val="baseline"/>
    </w:rPr>
  </w:style>
  <w:style w:type="table" w:customStyle="1" w:styleId="divdocumentdivsection">
    <w:name w:val="div_document_div_section"/>
    <w:basedOn w:val="TableNormal"/>
    <w:tblPr/>
  </w:style>
  <w:style w:type="character" w:customStyle="1" w:styleId="divdocumentdivPARAGRAPHCNTC">
    <w:name w:val="div_document_div_PARAGRAPH_CNTC"/>
    <w:basedOn w:val="DefaultParagraphFont"/>
  </w:style>
  <w:style w:type="paragraph" w:customStyle="1" w:styleId="divaddress">
    <w:name w:val="div_address"/>
    <w:basedOn w:val="div"/>
    <w:pPr>
      <w:pBdr>
        <w:bottom w:val="none" w:sz="0" w:space="10" w:color="auto"/>
      </w:pBdr>
      <w:spacing w:line="280" w:lineRule="atLeast"/>
      <w:jc w:val="right"/>
    </w:pPr>
    <w:rPr>
      <w:color w:val="7F8183"/>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email">
    <w:name w:val="span_email"/>
    <w:basedOn w:val="span"/>
    <w:rPr>
      <w:caps w:val="0"/>
      <w:color w:val="00ACEC"/>
      <w:sz w:val="24"/>
      <w:szCs w:val="24"/>
      <w:bdr w:val="none" w:sz="0" w:space="0" w:color="auto"/>
      <w:vertAlign w:val="baseline"/>
    </w:rPr>
  </w:style>
  <w:style w:type="table" w:customStyle="1" w:styleId="divdocumentdivsectionSECTIONCNTC">
    <w:name w:val="div_document_div_section_SECTION_CNTC"/>
    <w:basedOn w:val="TableNormal"/>
    <w:tblPr/>
  </w:style>
  <w:style w:type="paragraph" w:customStyle="1" w:styleId="divdocumentsectionmpr6CntcSecsection">
    <w:name w:val="div_document_section_mpr6CntcSec + 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style>
  <w:style w:type="paragraph" w:customStyle="1" w:styleId="divdocumentsectionsectionCL">
    <w:name w:val="div_document_section_sectionCL"/>
    <w:basedOn w:val="Normal"/>
  </w:style>
  <w:style w:type="paragraph" w:customStyle="1" w:styleId="divaddress2">
    <w:name w:val="div_address2"/>
    <w:basedOn w:val="div"/>
    <w:pPr>
      <w:spacing w:line="280" w:lineRule="atLeast"/>
    </w:pPr>
    <w:rPr>
      <w:color w:val="7F8183"/>
      <w:sz w:val="20"/>
      <w:szCs w:val="20"/>
    </w:rPr>
  </w:style>
  <w:style w:type="paragraph" w:customStyle="1" w:styleId="documentzipsuffixRcnt">
    <w:name w:val="document_zipsuffixRcnt"/>
    <w:basedOn w:val="Normal"/>
  </w:style>
  <w:style w:type="paragraph" w:customStyle="1" w:styleId="documentzipprefixRcnt">
    <w:name w:val="document_zipprefixRcnt"/>
    <w:basedOn w:val="Normal"/>
    <w:rPr>
      <w:vanish/>
    </w:rPr>
  </w:style>
  <w:style w:type="paragraph" w:customStyle="1" w:styleId="p">
    <w:name w:val="p"/>
    <w:basedOn w:val="Normal"/>
    <w:rsid w:val="00BD16B1"/>
  </w:style>
  <w:style w:type="character" w:styleId="Hyperlink">
    <w:name w:val="Hyperlink"/>
    <w:basedOn w:val="DefaultParagraphFont"/>
    <w:uiPriority w:val="99"/>
    <w:unhideWhenUsed/>
    <w:rsid w:val="00304426"/>
    <w:rPr>
      <w:color w:val="0000FF" w:themeColor="hyperlink"/>
      <w:u w:val="single"/>
    </w:rPr>
  </w:style>
  <w:style w:type="character" w:styleId="UnresolvedMention">
    <w:name w:val="Unresolved Mention"/>
    <w:basedOn w:val="DefaultParagraphFont"/>
    <w:uiPriority w:val="99"/>
    <w:semiHidden/>
    <w:unhideWhenUsed/>
    <w:rsid w:val="00304426"/>
    <w:rPr>
      <w:color w:val="605E5C"/>
      <w:shd w:val="clear" w:color="auto" w:fill="E1DFDD"/>
    </w:rPr>
  </w:style>
  <w:style w:type="paragraph" w:styleId="NormalWeb">
    <w:name w:val="Normal (Web)"/>
    <w:basedOn w:val="Normal"/>
    <w:uiPriority w:val="99"/>
    <w:semiHidden/>
    <w:unhideWhenUsed/>
    <w:rsid w:val="00953B91"/>
    <w:pPr>
      <w:spacing w:before="100" w:beforeAutospacing="1" w:after="100" w:afterAutospacing="1" w:line="240" w:lineRule="auto"/>
      <w:textAlignment w:val="auto"/>
    </w:pPr>
    <w:rPr>
      <w:lang w:val="en-CA" w:eastAsia="en-CA"/>
    </w:rPr>
  </w:style>
  <w:style w:type="character" w:customStyle="1" w:styleId="separator-main">
    <w:name w:val="separator-main"/>
    <w:basedOn w:val="DefaultParagraphFont"/>
    <w:rsid w:val="00D44EF3"/>
  </w:style>
  <w:style w:type="paragraph" w:customStyle="1" w:styleId="divdocumentdivsectiontitle">
    <w:name w:val="div_document_div_sectiontitle"/>
    <w:basedOn w:val="Normal"/>
    <w:rsid w:val="009118E2"/>
    <w:pPr>
      <w:spacing w:line="380" w:lineRule="atLeast"/>
    </w:pPr>
    <w:rPr>
      <w:rFonts w:ascii="Hind Medium" w:eastAsia="Hind Medium" w:hAnsi="Hind Medium" w:cs="Hind Medium"/>
      <w:caps/>
      <w:sz w:val="28"/>
      <w:szCs w:val="28"/>
    </w:rPr>
  </w:style>
  <w:style w:type="paragraph" w:customStyle="1" w:styleId="divdocumentsinglecolumn">
    <w:name w:val="div_document_singlecolumn"/>
    <w:basedOn w:val="Normal"/>
    <w:rsid w:val="009118E2"/>
    <w:pPr>
      <w:spacing w:line="320" w:lineRule="atLeast"/>
    </w:pPr>
  </w:style>
  <w:style w:type="paragraph" w:customStyle="1" w:styleId="ulli">
    <w:name w:val="ul_li"/>
    <w:basedOn w:val="Normal"/>
    <w:rsid w:val="009118E2"/>
    <w:pPr>
      <w:pBdr>
        <w:left w:val="none" w:sz="0" w:space="3" w:color="auto"/>
      </w:pBdr>
    </w:pPr>
  </w:style>
  <w:style w:type="table" w:customStyle="1" w:styleId="divdocumenttable">
    <w:name w:val="div_document_table"/>
    <w:basedOn w:val="TableNormal"/>
    <w:rsid w:val="009118E2"/>
    <w:tblPr/>
  </w:style>
  <w:style w:type="character" w:customStyle="1" w:styleId="singlecolumnspanpaddedlinenth-child1">
    <w:name w:val="singlecolumn_span_paddedline_nth-child(1)"/>
    <w:basedOn w:val="DefaultParagraphFont"/>
    <w:rsid w:val="009118E2"/>
  </w:style>
  <w:style w:type="character" w:customStyle="1" w:styleId="spanjobtitle">
    <w:name w:val="span_jobtitl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companyname">
    <w:name w:val="span_companyname"/>
    <w:basedOn w:val="span"/>
    <w:rsid w:val="009118E2"/>
    <w:rPr>
      <w:sz w:val="24"/>
      <w:szCs w:val="24"/>
      <w:bdr w:val="none" w:sz="0" w:space="0" w:color="auto"/>
      <w:vertAlign w:val="baseline"/>
    </w:rPr>
  </w:style>
  <w:style w:type="character" w:customStyle="1" w:styleId="spandegree">
    <w:name w:val="span_degre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programline">
    <w:name w:val="span_programlin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styleId="Emphasis">
    <w:name w:val="Emphasis"/>
    <w:basedOn w:val="DefaultParagraphFont"/>
    <w:uiPriority w:val="20"/>
    <w:qFormat/>
    <w:rsid w:val="00477E71"/>
    <w:rPr>
      <w:i/>
      <w:iCs/>
    </w:rPr>
  </w:style>
  <w:style w:type="paragraph" w:styleId="ListParagraph">
    <w:name w:val="List Paragraph"/>
    <w:basedOn w:val="Normal"/>
    <w:uiPriority w:val="34"/>
    <w:qFormat/>
    <w:rsid w:val="009B3A6A"/>
    <w:pPr>
      <w:ind w:left="720"/>
      <w:contextualSpacing/>
    </w:pPr>
  </w:style>
  <w:style w:type="paragraph" w:styleId="NoSpacing">
    <w:name w:val="No Spacing"/>
    <w:uiPriority w:val="1"/>
    <w:qFormat/>
    <w:rsid w:val="00DE7994"/>
    <w:pPr>
      <w:textAlignment w:val="baseline"/>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951816">
      <w:bodyDiv w:val="1"/>
      <w:marLeft w:val="0"/>
      <w:marRight w:val="0"/>
      <w:marTop w:val="0"/>
      <w:marBottom w:val="0"/>
      <w:divBdr>
        <w:top w:val="none" w:sz="0" w:space="0" w:color="auto"/>
        <w:left w:val="none" w:sz="0" w:space="0" w:color="auto"/>
        <w:bottom w:val="none" w:sz="0" w:space="0" w:color="auto"/>
        <w:right w:val="none" w:sz="0" w:space="0" w:color="auto"/>
      </w:divBdr>
    </w:div>
    <w:div w:id="199392468">
      <w:bodyDiv w:val="1"/>
      <w:marLeft w:val="0"/>
      <w:marRight w:val="0"/>
      <w:marTop w:val="0"/>
      <w:marBottom w:val="0"/>
      <w:divBdr>
        <w:top w:val="none" w:sz="0" w:space="0" w:color="auto"/>
        <w:left w:val="none" w:sz="0" w:space="0" w:color="auto"/>
        <w:bottom w:val="none" w:sz="0" w:space="0" w:color="auto"/>
        <w:right w:val="none" w:sz="0" w:space="0" w:color="auto"/>
      </w:divBdr>
    </w:div>
    <w:div w:id="202866644">
      <w:bodyDiv w:val="1"/>
      <w:marLeft w:val="0"/>
      <w:marRight w:val="0"/>
      <w:marTop w:val="0"/>
      <w:marBottom w:val="0"/>
      <w:divBdr>
        <w:top w:val="none" w:sz="0" w:space="0" w:color="auto"/>
        <w:left w:val="none" w:sz="0" w:space="0" w:color="auto"/>
        <w:bottom w:val="none" w:sz="0" w:space="0" w:color="auto"/>
        <w:right w:val="none" w:sz="0" w:space="0" w:color="auto"/>
      </w:divBdr>
    </w:div>
    <w:div w:id="475998607">
      <w:bodyDiv w:val="1"/>
      <w:marLeft w:val="0"/>
      <w:marRight w:val="0"/>
      <w:marTop w:val="0"/>
      <w:marBottom w:val="0"/>
      <w:divBdr>
        <w:top w:val="none" w:sz="0" w:space="0" w:color="auto"/>
        <w:left w:val="none" w:sz="0" w:space="0" w:color="auto"/>
        <w:bottom w:val="none" w:sz="0" w:space="0" w:color="auto"/>
        <w:right w:val="none" w:sz="0" w:space="0" w:color="auto"/>
      </w:divBdr>
    </w:div>
    <w:div w:id="571548739">
      <w:bodyDiv w:val="1"/>
      <w:marLeft w:val="0"/>
      <w:marRight w:val="0"/>
      <w:marTop w:val="0"/>
      <w:marBottom w:val="0"/>
      <w:divBdr>
        <w:top w:val="none" w:sz="0" w:space="0" w:color="auto"/>
        <w:left w:val="none" w:sz="0" w:space="0" w:color="auto"/>
        <w:bottom w:val="none" w:sz="0" w:space="0" w:color="auto"/>
        <w:right w:val="none" w:sz="0" w:space="0" w:color="auto"/>
      </w:divBdr>
    </w:div>
    <w:div w:id="656418467">
      <w:bodyDiv w:val="1"/>
      <w:marLeft w:val="0"/>
      <w:marRight w:val="0"/>
      <w:marTop w:val="0"/>
      <w:marBottom w:val="0"/>
      <w:divBdr>
        <w:top w:val="none" w:sz="0" w:space="0" w:color="auto"/>
        <w:left w:val="none" w:sz="0" w:space="0" w:color="auto"/>
        <w:bottom w:val="none" w:sz="0" w:space="0" w:color="auto"/>
        <w:right w:val="none" w:sz="0" w:space="0" w:color="auto"/>
      </w:divBdr>
    </w:div>
    <w:div w:id="731463249">
      <w:bodyDiv w:val="1"/>
      <w:marLeft w:val="0"/>
      <w:marRight w:val="0"/>
      <w:marTop w:val="0"/>
      <w:marBottom w:val="0"/>
      <w:divBdr>
        <w:top w:val="none" w:sz="0" w:space="0" w:color="auto"/>
        <w:left w:val="none" w:sz="0" w:space="0" w:color="auto"/>
        <w:bottom w:val="none" w:sz="0" w:space="0" w:color="auto"/>
        <w:right w:val="none" w:sz="0" w:space="0" w:color="auto"/>
      </w:divBdr>
    </w:div>
    <w:div w:id="748695599">
      <w:bodyDiv w:val="1"/>
      <w:marLeft w:val="0"/>
      <w:marRight w:val="0"/>
      <w:marTop w:val="0"/>
      <w:marBottom w:val="0"/>
      <w:divBdr>
        <w:top w:val="none" w:sz="0" w:space="0" w:color="auto"/>
        <w:left w:val="none" w:sz="0" w:space="0" w:color="auto"/>
        <w:bottom w:val="none" w:sz="0" w:space="0" w:color="auto"/>
        <w:right w:val="none" w:sz="0" w:space="0" w:color="auto"/>
      </w:divBdr>
    </w:div>
    <w:div w:id="877007202">
      <w:bodyDiv w:val="1"/>
      <w:marLeft w:val="0"/>
      <w:marRight w:val="0"/>
      <w:marTop w:val="0"/>
      <w:marBottom w:val="0"/>
      <w:divBdr>
        <w:top w:val="none" w:sz="0" w:space="0" w:color="auto"/>
        <w:left w:val="none" w:sz="0" w:space="0" w:color="auto"/>
        <w:bottom w:val="none" w:sz="0" w:space="0" w:color="auto"/>
        <w:right w:val="none" w:sz="0" w:space="0" w:color="auto"/>
      </w:divBdr>
    </w:div>
    <w:div w:id="905380385">
      <w:bodyDiv w:val="1"/>
      <w:marLeft w:val="0"/>
      <w:marRight w:val="0"/>
      <w:marTop w:val="0"/>
      <w:marBottom w:val="0"/>
      <w:divBdr>
        <w:top w:val="none" w:sz="0" w:space="0" w:color="auto"/>
        <w:left w:val="none" w:sz="0" w:space="0" w:color="auto"/>
        <w:bottom w:val="none" w:sz="0" w:space="0" w:color="auto"/>
        <w:right w:val="none" w:sz="0" w:space="0" w:color="auto"/>
      </w:divBdr>
    </w:div>
    <w:div w:id="1047989300">
      <w:bodyDiv w:val="1"/>
      <w:marLeft w:val="0"/>
      <w:marRight w:val="0"/>
      <w:marTop w:val="0"/>
      <w:marBottom w:val="0"/>
      <w:divBdr>
        <w:top w:val="none" w:sz="0" w:space="0" w:color="auto"/>
        <w:left w:val="none" w:sz="0" w:space="0" w:color="auto"/>
        <w:bottom w:val="none" w:sz="0" w:space="0" w:color="auto"/>
        <w:right w:val="none" w:sz="0" w:space="0" w:color="auto"/>
      </w:divBdr>
    </w:div>
    <w:div w:id="1086071339">
      <w:bodyDiv w:val="1"/>
      <w:marLeft w:val="0"/>
      <w:marRight w:val="0"/>
      <w:marTop w:val="0"/>
      <w:marBottom w:val="0"/>
      <w:divBdr>
        <w:top w:val="none" w:sz="0" w:space="0" w:color="auto"/>
        <w:left w:val="none" w:sz="0" w:space="0" w:color="auto"/>
        <w:bottom w:val="none" w:sz="0" w:space="0" w:color="auto"/>
        <w:right w:val="none" w:sz="0" w:space="0" w:color="auto"/>
      </w:divBdr>
    </w:div>
    <w:div w:id="1358115347">
      <w:bodyDiv w:val="1"/>
      <w:marLeft w:val="0"/>
      <w:marRight w:val="0"/>
      <w:marTop w:val="0"/>
      <w:marBottom w:val="0"/>
      <w:divBdr>
        <w:top w:val="none" w:sz="0" w:space="0" w:color="auto"/>
        <w:left w:val="none" w:sz="0" w:space="0" w:color="auto"/>
        <w:bottom w:val="none" w:sz="0" w:space="0" w:color="auto"/>
        <w:right w:val="none" w:sz="0" w:space="0" w:color="auto"/>
      </w:divBdr>
      <w:divsChild>
        <w:div w:id="1885171819">
          <w:marLeft w:val="0"/>
          <w:marRight w:val="0"/>
          <w:marTop w:val="0"/>
          <w:marBottom w:val="0"/>
          <w:divBdr>
            <w:top w:val="none" w:sz="0" w:space="0" w:color="auto"/>
            <w:left w:val="none" w:sz="0" w:space="0" w:color="auto"/>
            <w:bottom w:val="none" w:sz="0" w:space="0" w:color="auto"/>
            <w:right w:val="none" w:sz="0" w:space="0" w:color="auto"/>
          </w:divBdr>
        </w:div>
        <w:div w:id="1586066586">
          <w:marLeft w:val="0"/>
          <w:marRight w:val="0"/>
          <w:marTop w:val="0"/>
          <w:marBottom w:val="0"/>
          <w:divBdr>
            <w:top w:val="none" w:sz="0" w:space="0" w:color="auto"/>
            <w:left w:val="none" w:sz="0" w:space="0" w:color="auto"/>
            <w:bottom w:val="none" w:sz="0" w:space="0" w:color="auto"/>
            <w:right w:val="none" w:sz="0" w:space="0" w:color="auto"/>
          </w:divBdr>
        </w:div>
      </w:divsChild>
    </w:div>
    <w:div w:id="1430077498">
      <w:bodyDiv w:val="1"/>
      <w:marLeft w:val="0"/>
      <w:marRight w:val="0"/>
      <w:marTop w:val="0"/>
      <w:marBottom w:val="0"/>
      <w:divBdr>
        <w:top w:val="none" w:sz="0" w:space="0" w:color="auto"/>
        <w:left w:val="none" w:sz="0" w:space="0" w:color="auto"/>
        <w:bottom w:val="none" w:sz="0" w:space="0" w:color="auto"/>
        <w:right w:val="none" w:sz="0" w:space="0" w:color="auto"/>
      </w:divBdr>
    </w:div>
    <w:div w:id="1571502562">
      <w:bodyDiv w:val="1"/>
      <w:marLeft w:val="0"/>
      <w:marRight w:val="0"/>
      <w:marTop w:val="0"/>
      <w:marBottom w:val="0"/>
      <w:divBdr>
        <w:top w:val="none" w:sz="0" w:space="0" w:color="auto"/>
        <w:left w:val="none" w:sz="0" w:space="0" w:color="auto"/>
        <w:bottom w:val="none" w:sz="0" w:space="0" w:color="auto"/>
        <w:right w:val="none" w:sz="0" w:space="0" w:color="auto"/>
      </w:divBdr>
    </w:div>
    <w:div w:id="1586189500">
      <w:bodyDiv w:val="1"/>
      <w:marLeft w:val="0"/>
      <w:marRight w:val="0"/>
      <w:marTop w:val="0"/>
      <w:marBottom w:val="0"/>
      <w:divBdr>
        <w:top w:val="none" w:sz="0" w:space="0" w:color="auto"/>
        <w:left w:val="none" w:sz="0" w:space="0" w:color="auto"/>
        <w:bottom w:val="none" w:sz="0" w:space="0" w:color="auto"/>
        <w:right w:val="none" w:sz="0" w:space="0" w:color="auto"/>
      </w:divBdr>
    </w:div>
    <w:div w:id="1684164697">
      <w:bodyDiv w:val="1"/>
      <w:marLeft w:val="0"/>
      <w:marRight w:val="0"/>
      <w:marTop w:val="0"/>
      <w:marBottom w:val="0"/>
      <w:divBdr>
        <w:top w:val="none" w:sz="0" w:space="0" w:color="auto"/>
        <w:left w:val="none" w:sz="0" w:space="0" w:color="auto"/>
        <w:bottom w:val="none" w:sz="0" w:space="0" w:color="auto"/>
        <w:right w:val="none" w:sz="0" w:space="0" w:color="auto"/>
      </w:divBdr>
    </w:div>
    <w:div w:id="1775442569">
      <w:bodyDiv w:val="1"/>
      <w:marLeft w:val="0"/>
      <w:marRight w:val="0"/>
      <w:marTop w:val="0"/>
      <w:marBottom w:val="0"/>
      <w:divBdr>
        <w:top w:val="none" w:sz="0" w:space="0" w:color="auto"/>
        <w:left w:val="none" w:sz="0" w:space="0" w:color="auto"/>
        <w:bottom w:val="none" w:sz="0" w:space="0" w:color="auto"/>
        <w:right w:val="none" w:sz="0" w:space="0" w:color="auto"/>
      </w:divBdr>
    </w:div>
    <w:div w:id="1779181184">
      <w:bodyDiv w:val="1"/>
      <w:marLeft w:val="0"/>
      <w:marRight w:val="0"/>
      <w:marTop w:val="0"/>
      <w:marBottom w:val="0"/>
      <w:divBdr>
        <w:top w:val="none" w:sz="0" w:space="0" w:color="auto"/>
        <w:left w:val="none" w:sz="0" w:space="0" w:color="auto"/>
        <w:bottom w:val="none" w:sz="0" w:space="0" w:color="auto"/>
        <w:right w:val="none" w:sz="0" w:space="0" w:color="auto"/>
      </w:divBdr>
    </w:div>
    <w:div w:id="1818064896">
      <w:bodyDiv w:val="1"/>
      <w:marLeft w:val="0"/>
      <w:marRight w:val="0"/>
      <w:marTop w:val="0"/>
      <w:marBottom w:val="0"/>
      <w:divBdr>
        <w:top w:val="none" w:sz="0" w:space="0" w:color="auto"/>
        <w:left w:val="none" w:sz="0" w:space="0" w:color="auto"/>
        <w:bottom w:val="none" w:sz="0" w:space="0" w:color="auto"/>
        <w:right w:val="none" w:sz="0" w:space="0" w:color="auto"/>
      </w:divBdr>
    </w:div>
    <w:div w:id="1941453729">
      <w:bodyDiv w:val="1"/>
      <w:marLeft w:val="0"/>
      <w:marRight w:val="0"/>
      <w:marTop w:val="0"/>
      <w:marBottom w:val="0"/>
      <w:divBdr>
        <w:top w:val="none" w:sz="0" w:space="0" w:color="auto"/>
        <w:left w:val="none" w:sz="0" w:space="0" w:color="auto"/>
        <w:bottom w:val="none" w:sz="0" w:space="0" w:color="auto"/>
        <w:right w:val="none" w:sz="0" w:space="0" w:color="auto"/>
      </w:divBdr>
    </w:div>
    <w:div w:id="197644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Orko24/Vhagar_prototype" TargetMode="External"/><Relationship Id="rId18" Type="http://schemas.openxmlformats.org/officeDocument/2006/relationships/hyperlink" Target="https://adamas-audio.medium.com/adamas-audio-machine-learning-and-web-development-to-produce-cheap-audiobooks-and-voice-cloning-a05608e4485f" TargetMode="External"/><Relationship Id="rId26" Type="http://schemas.openxmlformats.org/officeDocument/2006/relationships/hyperlink" Target="https://www.linkedin.com/in/j%C3%B6rn-davidsen-420a8b22/" TargetMode="External"/><Relationship Id="rId3" Type="http://schemas.openxmlformats.org/officeDocument/2006/relationships/customXml" Target="../customXml/item3.xml"/><Relationship Id="rId21" Type="http://schemas.openxmlformats.org/officeDocument/2006/relationships/hyperlink" Target="https://github.com/Orko24/ODMR_thesis/blob/master/Hemanto_Bairagi_Final_Report_Draft_3%20(1).pdf" TargetMode="External"/><Relationship Id="rId7" Type="http://schemas.openxmlformats.org/officeDocument/2006/relationships/settings" Target="settings.xml"/><Relationship Id="rId12" Type="http://schemas.openxmlformats.org/officeDocument/2006/relationships/hyperlink" Target="https://github.com/Orko24/Portfolio_Hemanto_Bairagi/blob/master/Portfolio.pdf" TargetMode="External"/><Relationship Id="rId17" Type="http://schemas.openxmlformats.org/officeDocument/2006/relationships/hyperlink" Target="https://www.adamasaudio.com" TargetMode="External"/><Relationship Id="rId25" Type="http://schemas.openxmlformats.org/officeDocument/2006/relationships/hyperlink" Target="https://www.linkedin.com/in/sstotyn/" TargetMode="External"/><Relationship Id="rId2" Type="http://schemas.openxmlformats.org/officeDocument/2006/relationships/customXml" Target="../customXml/item2.xml"/><Relationship Id="rId16" Type="http://schemas.openxmlformats.org/officeDocument/2006/relationships/hyperlink" Target="https://github.com/Orko24/FFMPEG_Golang_replacement" TargetMode="External"/><Relationship Id="rId20" Type="http://schemas.openxmlformats.org/officeDocument/2006/relationships/hyperlink" Target="https://www.lean.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ko24.github.io/react_repository/" TargetMode="External"/><Relationship Id="rId24" Type="http://schemas.openxmlformats.org/officeDocument/2006/relationships/hyperlink" Target="https://www.linkedin.com/in/jason-donev-76659922/" TargetMode="External"/><Relationship Id="rId5" Type="http://schemas.openxmlformats.org/officeDocument/2006/relationships/numbering" Target="numbering.xml"/><Relationship Id="rId15" Type="http://schemas.openxmlformats.org/officeDocument/2006/relationships/hyperlink" Target="https://github.com/Orko24/Final-Update-Adamas1" TargetMode="External"/><Relationship Id="rId23" Type="http://schemas.openxmlformats.org/officeDocument/2006/relationships/hyperlink" Target="https://www.linkedin.com/in/paul-barclay-648a1531/" TargetMode="External"/><Relationship Id="rId28" Type="http://schemas.openxmlformats.org/officeDocument/2006/relationships/fontTable" Target="fontTable.xml"/><Relationship Id="rId10" Type="http://schemas.openxmlformats.org/officeDocument/2006/relationships/hyperlink" Target="https://www.linkedin.com/in/hemanto-bairagi-865027101/" TargetMode="External"/><Relationship Id="rId19" Type="http://schemas.openxmlformats.org/officeDocument/2006/relationships/hyperlink" Target="https://github.com/Orko24/Apache_django_ssl_web_integration" TargetMode="External"/><Relationship Id="rId4" Type="http://schemas.openxmlformats.org/officeDocument/2006/relationships/customXml" Target="../customXml/item4.xml"/><Relationship Id="rId9" Type="http://schemas.openxmlformats.org/officeDocument/2006/relationships/hyperlink" Target="https://github.com/Orko24" TargetMode="External"/><Relationship Id="rId14" Type="http://schemas.openxmlformats.org/officeDocument/2006/relationships/hyperlink" Target="https://github.com/Orko24/Vhagar_prototype" TargetMode="External"/><Relationship Id="rId22" Type="http://schemas.openxmlformats.org/officeDocument/2006/relationships/hyperlink" Target="https://iqst.ucalgary.ca/sites/default/files/teams/1/IQSTReport20192020.pdf" TargetMode="External"/><Relationship Id="rId27" Type="http://schemas.openxmlformats.org/officeDocument/2006/relationships/hyperlink" Target="https://www.linkedin.com/in/brian-mcwhorter-464b532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87CB99B633CF74CB96C6036C1453EF0" ma:contentTypeVersion="9" ma:contentTypeDescription="Create a new document." ma:contentTypeScope="" ma:versionID="a1344847cc888fb9ce812c031a45672a">
  <xsd:schema xmlns:xsd="http://www.w3.org/2001/XMLSchema" xmlns:xs="http://www.w3.org/2001/XMLSchema" xmlns:p="http://schemas.microsoft.com/office/2006/metadata/properties" xmlns:ns3="4e2827ee-077a-42b6-91dc-849015ede821" xmlns:ns4="02125c62-9850-4246-9069-7295b901ab02" targetNamespace="http://schemas.microsoft.com/office/2006/metadata/properties" ma:root="true" ma:fieldsID="1f20d3428db51a2f28508bf4fe05126f" ns3:_="" ns4:_="">
    <xsd:import namespace="4e2827ee-077a-42b6-91dc-849015ede821"/>
    <xsd:import namespace="02125c62-9850-4246-9069-7295b901a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27ee-077a-42b6-91dc-849015ede8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125c62-9850-4246-9069-7295b901a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57A7E0-A266-4EA1-93DF-0B7C760A5CFF}">
  <ds:schemaRefs>
    <ds:schemaRef ds:uri="http://schemas.microsoft.com/sharepoint/v3/contenttype/forms"/>
  </ds:schemaRefs>
</ds:datastoreItem>
</file>

<file path=customXml/itemProps2.xml><?xml version="1.0" encoding="utf-8"?>
<ds:datastoreItem xmlns:ds="http://schemas.openxmlformats.org/officeDocument/2006/customXml" ds:itemID="{C8FE29CE-67E7-4527-8D1B-99627F08E9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76EE79-863E-4390-BD85-9FA14A07BE47}">
  <ds:schemaRefs>
    <ds:schemaRef ds:uri="http://schemas.openxmlformats.org/officeDocument/2006/bibliography"/>
  </ds:schemaRefs>
</ds:datastoreItem>
</file>

<file path=customXml/itemProps4.xml><?xml version="1.0" encoding="utf-8"?>
<ds:datastoreItem xmlns:ds="http://schemas.openxmlformats.org/officeDocument/2006/customXml" ds:itemID="{8EFAA08A-3EEA-402D-8D19-56D49BA53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27ee-077a-42b6-91dc-849015ede821"/>
    <ds:schemaRef ds:uri="02125c62-9850-4246-9069-7295b901a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2350</Words>
  <Characters>16007</Characters>
  <Application>Microsoft Office Word</Application>
  <DocSecurity>0</DocSecurity>
  <Lines>320</Lines>
  <Paragraphs>181</Paragraphs>
  <ScaleCrop>false</ScaleCrop>
  <HeadingPairs>
    <vt:vector size="2" baseType="variant">
      <vt:variant>
        <vt:lpstr>Title</vt:lpstr>
      </vt:variant>
      <vt:variant>
        <vt:i4>1</vt:i4>
      </vt:variant>
    </vt:vector>
  </HeadingPairs>
  <TitlesOfParts>
    <vt:vector size="1" baseType="lpstr">
      <vt:lpstr>Hemanto Bairagi</vt:lpstr>
    </vt:vector>
  </TitlesOfParts>
  <Company/>
  <LinksUpToDate>false</LinksUpToDate>
  <CharactersWithSpaces>18176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Hemanto Bairagi</dc:title>
  <dc:creator>Orko</dc:creator>
  <cp:lastModifiedBy>Orko Bairagi</cp:lastModifiedBy>
  <cp:revision>4</cp:revision>
  <cp:lastPrinted>2024-12-12T02:22:00Z</cp:lastPrinted>
  <dcterms:created xsi:type="dcterms:W3CDTF">2024-12-12T03:59:00Z</dcterms:created>
  <dcterms:modified xsi:type="dcterms:W3CDTF">2025-05-10T04:51:00Z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0x010100187CB99B633CF74CB96C6036C1453EF0</vt:lpwstr>
  </property>
  <property fmtid="{D5CDD505-2E9C-101B-9397-08002B2CF9AE}" pid="3" name="GrammarlyDocumentId">
    <vt:lpwstr>3353d81885f0792919345d252792ff843ec376a2c723f5a887215faa34c81e71</vt:lpwstr>
  </property>
</Properties>
</file>